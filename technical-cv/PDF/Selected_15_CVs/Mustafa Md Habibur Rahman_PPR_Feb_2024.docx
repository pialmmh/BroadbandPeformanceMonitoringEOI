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1E0" w:firstRow="1" w:lastRow="1" w:firstColumn="1" w:lastColumn="1" w:noHBand="0" w:noVBand="0"/>
      </w:tblPr>
      <w:tblGrid>
        <w:gridCol w:w="2715"/>
        <w:gridCol w:w="307"/>
        <w:gridCol w:w="3522"/>
        <w:gridCol w:w="581"/>
        <w:gridCol w:w="675"/>
        <w:gridCol w:w="433"/>
        <w:gridCol w:w="2223"/>
      </w:tblGrid>
      <w:tr w:rsidR="00550F1F" w:rsidRPr="00923238" w14:paraId="7F44AD18" w14:textId="77777777" w:rsidTr="00450E00">
        <w:trPr>
          <w:trHeight w:val="397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B604E6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1.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Proposed Position</w:t>
            </w:r>
          </w:p>
        </w:tc>
        <w:tc>
          <w:tcPr>
            <w:tcW w:w="147" w:type="pct"/>
            <w:tcBorders>
              <w:top w:val="single" w:sz="4" w:space="0" w:color="auto"/>
            </w:tcBorders>
            <w:vAlign w:val="center"/>
          </w:tcPr>
          <w:p w14:paraId="7DE6DC8B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tcBorders>
              <w:top w:val="single" w:sz="4" w:space="0" w:color="auto"/>
            </w:tcBorders>
            <w:vAlign w:val="center"/>
          </w:tcPr>
          <w:p w14:paraId="1CA7BD67" w14:textId="354855C6" w:rsidR="0005349A" w:rsidRPr="002B769C" w:rsidRDefault="00307339" w:rsidP="005031DE">
            <w:pPr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Project Manager</w:t>
            </w:r>
          </w:p>
        </w:tc>
        <w:tc>
          <w:tcPr>
            <w:tcW w:w="1270" w:type="pct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19EA76" w14:textId="60021F3D" w:rsidR="0005349A" w:rsidRPr="00923238" w:rsidRDefault="00B435B1" w:rsidP="003804F2">
            <w:pPr>
              <w:spacing w:before="0"/>
              <w:jc w:val="right"/>
              <w:rPr>
                <w:rFonts w:ascii="Arial Narrow" w:hAnsi="Arial Narrow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4F53119" wp14:editId="3A9CC05F">
                  <wp:extent cx="1005840" cy="1005840"/>
                  <wp:effectExtent l="0" t="0" r="3810" b="3810"/>
                  <wp:docPr id="946544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F1F" w:rsidRPr="00923238" w14:paraId="145990D5" w14:textId="77777777" w:rsidTr="00450E00">
        <w:trPr>
          <w:cantSplit/>
          <w:trHeight w:val="396"/>
        </w:trPr>
        <w:tc>
          <w:tcPr>
            <w:tcW w:w="1298" w:type="pct"/>
            <w:tcBorders>
              <w:left w:val="single" w:sz="4" w:space="0" w:color="auto"/>
            </w:tcBorders>
            <w:vAlign w:val="center"/>
          </w:tcPr>
          <w:p w14:paraId="08B17812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2.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Name of Staff</w:t>
            </w:r>
          </w:p>
        </w:tc>
        <w:tc>
          <w:tcPr>
            <w:tcW w:w="147" w:type="pct"/>
            <w:vAlign w:val="center"/>
          </w:tcPr>
          <w:p w14:paraId="1B57F1E1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vAlign w:val="center"/>
          </w:tcPr>
          <w:p w14:paraId="17E70614" w14:textId="7D24719A" w:rsidR="0005349A" w:rsidRPr="00923238" w:rsidRDefault="0005349A" w:rsidP="003804F2">
            <w:pPr>
              <w:spacing w:before="0"/>
              <w:rPr>
                <w:rFonts w:ascii="Arial Narrow" w:hAnsi="Arial Narrow" w:cs="Arial"/>
                <w:b/>
                <w:sz w:val="20"/>
                <w:u w:val="single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M</w:t>
            </w:r>
            <w:r w:rsidR="00D33261">
              <w:rPr>
                <w:rFonts w:ascii="Arial Narrow" w:hAnsi="Arial Narrow" w:cs="Arial"/>
                <w:b/>
                <w:sz w:val="20"/>
              </w:rPr>
              <w:t>u</w:t>
            </w:r>
            <w:r w:rsidR="00104E2F">
              <w:rPr>
                <w:rFonts w:ascii="Arial Narrow" w:hAnsi="Arial Narrow" w:cs="Arial"/>
                <w:b/>
                <w:sz w:val="20"/>
              </w:rPr>
              <w:t>stafa Md Habibur</w:t>
            </w:r>
            <w:r w:rsidRPr="00923238">
              <w:rPr>
                <w:rFonts w:ascii="Arial Narrow" w:hAnsi="Arial Narrow" w:cs="Arial"/>
                <w:b/>
                <w:sz w:val="20"/>
              </w:rPr>
              <w:t xml:space="preserve"> Rahman</w:t>
            </w:r>
          </w:p>
        </w:tc>
        <w:tc>
          <w:tcPr>
            <w:tcW w:w="1270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4E0EFBB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b/>
                <w:sz w:val="20"/>
                <w:u w:val="single"/>
              </w:rPr>
            </w:pPr>
          </w:p>
        </w:tc>
      </w:tr>
      <w:tr w:rsidR="00550F1F" w:rsidRPr="00923238" w14:paraId="3F4F79B1" w14:textId="77777777" w:rsidTr="00450E00">
        <w:trPr>
          <w:trHeight w:val="430"/>
        </w:trPr>
        <w:tc>
          <w:tcPr>
            <w:tcW w:w="1298" w:type="pct"/>
            <w:tcBorders>
              <w:left w:val="single" w:sz="4" w:space="0" w:color="auto"/>
            </w:tcBorders>
            <w:vAlign w:val="center"/>
          </w:tcPr>
          <w:p w14:paraId="4B160230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3.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Date of Birth</w:t>
            </w:r>
          </w:p>
        </w:tc>
        <w:tc>
          <w:tcPr>
            <w:tcW w:w="147" w:type="pct"/>
            <w:vAlign w:val="center"/>
          </w:tcPr>
          <w:p w14:paraId="265EB7D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vAlign w:val="center"/>
          </w:tcPr>
          <w:p w14:paraId="1AC07D9E" w14:textId="6D0457B6" w:rsidR="0005349A" w:rsidRPr="00923238" w:rsidRDefault="009A3C01" w:rsidP="003804F2">
            <w:pPr>
              <w:spacing w:before="0"/>
              <w:rPr>
                <w:rFonts w:ascii="Arial Narrow" w:hAnsi="Arial Narrow" w:cs="Arial"/>
                <w:b/>
                <w:sz w:val="20"/>
              </w:rPr>
            </w:pPr>
            <w:r w:rsidRPr="009A3C01">
              <w:rPr>
                <w:rFonts w:ascii="Arial Narrow" w:hAnsi="Arial Narrow" w:cs="Arial"/>
                <w:sz w:val="20"/>
              </w:rPr>
              <w:t>January</w:t>
            </w:r>
            <w:r w:rsidR="0005349A" w:rsidRPr="009A3C01">
              <w:rPr>
                <w:rFonts w:ascii="Arial Narrow" w:hAnsi="Arial Narrow" w:cs="Arial"/>
                <w:sz w:val="20"/>
              </w:rPr>
              <w:t xml:space="preserve"> </w:t>
            </w:r>
            <w:r w:rsidRPr="009A3C01">
              <w:rPr>
                <w:rFonts w:ascii="Arial Narrow" w:hAnsi="Arial Narrow" w:cs="Arial"/>
                <w:sz w:val="20"/>
              </w:rPr>
              <w:t>0</w:t>
            </w:r>
            <w:r w:rsidR="0005349A" w:rsidRPr="009A3C01">
              <w:rPr>
                <w:rFonts w:ascii="Arial Narrow" w:hAnsi="Arial Narrow" w:cs="Arial"/>
                <w:sz w:val="20"/>
              </w:rPr>
              <w:t>2, 19</w:t>
            </w:r>
            <w:r w:rsidRPr="009A3C01">
              <w:rPr>
                <w:rFonts w:ascii="Arial Narrow" w:hAnsi="Arial Narrow" w:cs="Arial"/>
                <w:sz w:val="20"/>
              </w:rPr>
              <w:t>82</w:t>
            </w:r>
          </w:p>
        </w:tc>
        <w:tc>
          <w:tcPr>
            <w:tcW w:w="1270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59FD230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sz w:val="20"/>
                <w:u w:val="single"/>
              </w:rPr>
            </w:pPr>
          </w:p>
        </w:tc>
      </w:tr>
      <w:tr w:rsidR="00550F1F" w:rsidRPr="00923238" w14:paraId="2BD8D015" w14:textId="77777777" w:rsidTr="00450E00">
        <w:trPr>
          <w:trHeight w:val="477"/>
        </w:trPr>
        <w:tc>
          <w:tcPr>
            <w:tcW w:w="1298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FC579C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>4.     Nationality</w:t>
            </w:r>
          </w:p>
        </w:tc>
        <w:tc>
          <w:tcPr>
            <w:tcW w:w="147" w:type="pct"/>
            <w:tcBorders>
              <w:bottom w:val="single" w:sz="4" w:space="0" w:color="auto"/>
            </w:tcBorders>
            <w:vAlign w:val="center"/>
          </w:tcPr>
          <w:p w14:paraId="79B9F37B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tcBorders>
              <w:bottom w:val="single" w:sz="4" w:space="0" w:color="auto"/>
            </w:tcBorders>
            <w:vAlign w:val="center"/>
          </w:tcPr>
          <w:p w14:paraId="6DBEA087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Bangladeshi</w:t>
            </w:r>
          </w:p>
        </w:tc>
        <w:tc>
          <w:tcPr>
            <w:tcW w:w="1270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215C25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sz w:val="20"/>
              </w:rPr>
            </w:pPr>
          </w:p>
        </w:tc>
      </w:tr>
      <w:tr w:rsidR="00550F1F" w:rsidRPr="00923238" w14:paraId="6EC2E944" w14:textId="77777777" w:rsidTr="009372F0">
        <w:trPr>
          <w:trHeight w:val="795"/>
        </w:trPr>
        <w:tc>
          <w:tcPr>
            <w:tcW w:w="1298" w:type="pct"/>
            <w:tcBorders>
              <w:top w:val="single" w:sz="4" w:space="0" w:color="auto"/>
              <w:left w:val="single" w:sz="4" w:space="0" w:color="auto"/>
            </w:tcBorders>
          </w:tcPr>
          <w:p w14:paraId="37B38AE6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</w:p>
          <w:p w14:paraId="7DE46827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5.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Membership in Professional Society</w:t>
            </w:r>
          </w:p>
        </w:tc>
        <w:tc>
          <w:tcPr>
            <w:tcW w:w="147" w:type="pct"/>
            <w:tcBorders>
              <w:top w:val="single" w:sz="4" w:space="0" w:color="auto"/>
            </w:tcBorders>
          </w:tcPr>
          <w:p w14:paraId="3E7C8EC3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</w:p>
          <w:p w14:paraId="4B7DAC93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  <w:tcBorders>
              <w:top w:val="single" w:sz="4" w:space="0" w:color="auto"/>
              <w:right w:val="single" w:sz="4" w:space="0" w:color="auto"/>
            </w:tcBorders>
          </w:tcPr>
          <w:p w14:paraId="2F526629" w14:textId="77777777" w:rsidR="0005349A" w:rsidRPr="00923238" w:rsidRDefault="0005349A" w:rsidP="003804F2">
            <w:pPr>
              <w:autoSpaceDE w:val="0"/>
              <w:autoSpaceDN w:val="0"/>
              <w:spacing w:before="0"/>
              <w:ind w:left="720"/>
              <w:jc w:val="both"/>
              <w:rPr>
                <w:rFonts w:ascii="Arial Narrow" w:hAnsi="Arial Narrow" w:cs="Arial"/>
                <w:sz w:val="20"/>
              </w:rPr>
            </w:pPr>
          </w:p>
          <w:p w14:paraId="119A7D3B" w14:textId="3D023087" w:rsidR="0005349A" w:rsidRPr="00221BFD" w:rsidRDefault="00221BFD" w:rsidP="00221BFD">
            <w:pPr>
              <w:numPr>
                <w:ilvl w:val="0"/>
                <w:numId w:val="3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t>N/A</w:t>
            </w:r>
          </w:p>
        </w:tc>
      </w:tr>
      <w:tr w:rsidR="00550F1F" w:rsidRPr="00923238" w14:paraId="17389AE0" w14:textId="77777777" w:rsidTr="00450E00">
        <w:tc>
          <w:tcPr>
            <w:tcW w:w="1298" w:type="pct"/>
            <w:tcBorders>
              <w:left w:val="single" w:sz="4" w:space="0" w:color="auto"/>
            </w:tcBorders>
          </w:tcPr>
          <w:p w14:paraId="467BD5A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6.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Education</w:t>
            </w:r>
          </w:p>
        </w:tc>
        <w:tc>
          <w:tcPr>
            <w:tcW w:w="147" w:type="pct"/>
          </w:tcPr>
          <w:p w14:paraId="17C15758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  <w:tcBorders>
              <w:right w:val="single" w:sz="4" w:space="0" w:color="auto"/>
            </w:tcBorders>
          </w:tcPr>
          <w:p w14:paraId="7E84B70C" w14:textId="77777777" w:rsidR="00691F70" w:rsidRPr="00923238" w:rsidRDefault="00691F70" w:rsidP="00691F70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B.Sc. Engineering (Electrical &amp; Electronic Engineering) </w:t>
            </w:r>
            <w:r w:rsidRPr="00923238">
              <w:rPr>
                <w:rFonts w:ascii="Arial Narrow" w:hAnsi="Arial Narrow" w:cs="Arial"/>
                <w:bCs/>
                <w:sz w:val="20"/>
              </w:rPr>
              <w:t>from Bangladesh University of Engineering and Technology (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>BUET</w:t>
            </w:r>
            <w:r w:rsidRPr="00923238">
              <w:rPr>
                <w:rFonts w:ascii="Arial Narrow" w:hAnsi="Arial Narrow" w:cs="Arial"/>
                <w:bCs/>
                <w:sz w:val="20"/>
              </w:rPr>
              <w:t>), Feb 200</w:t>
            </w:r>
            <w:r>
              <w:rPr>
                <w:rFonts w:ascii="Arial Narrow" w:hAnsi="Arial Narrow" w:cs="Arial"/>
                <w:bCs/>
                <w:sz w:val="20"/>
              </w:rPr>
              <w:t>5</w:t>
            </w:r>
          </w:p>
          <w:p w14:paraId="7ABA80D5" w14:textId="7E4D48B9" w:rsidR="00691F70" w:rsidRPr="00923238" w:rsidRDefault="00691F70" w:rsidP="00691F70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H.S.C. </w:t>
            </w:r>
            <w:r w:rsidRPr="00923238">
              <w:rPr>
                <w:rFonts w:ascii="Arial Narrow" w:hAnsi="Arial Narrow" w:cs="Arial"/>
                <w:bCs/>
                <w:sz w:val="20"/>
              </w:rPr>
              <w:t xml:space="preserve">from </w:t>
            </w:r>
            <w:r w:rsidRPr="00C6086B">
              <w:rPr>
                <w:rFonts w:ascii="Roboto" w:hAnsi="Roboto" w:cstheme="minorHAnsi"/>
                <w:noProof/>
                <w:color w:val="404040" w:themeColor="text1" w:themeTint="BF"/>
                <w:sz w:val="18"/>
                <w:szCs w:val="18"/>
              </w:rPr>
              <w:t>Rajshahi Board</w:t>
            </w:r>
            <w:r w:rsidRPr="00923238">
              <w:rPr>
                <w:rFonts w:ascii="Arial Narrow" w:hAnsi="Arial Narrow" w:cs="Arial"/>
                <w:bCs/>
                <w:sz w:val="20"/>
              </w:rPr>
              <w:t xml:space="preserve"> in 199</w:t>
            </w:r>
            <w:r>
              <w:rPr>
                <w:rFonts w:ascii="Arial Narrow" w:hAnsi="Arial Narrow" w:cs="Arial"/>
                <w:bCs/>
                <w:sz w:val="20"/>
              </w:rPr>
              <w:t>8</w:t>
            </w:r>
          </w:p>
          <w:p w14:paraId="019773F1" w14:textId="316099A4" w:rsidR="0005349A" w:rsidRPr="00923238" w:rsidRDefault="00691F70" w:rsidP="00E12A3D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</w:t>
            </w:r>
            <w:r w:rsidR="0005349A" w:rsidRPr="00923238">
              <w:rPr>
                <w:rFonts w:ascii="Arial Narrow" w:hAnsi="Arial Narrow" w:cs="Arial"/>
                <w:b/>
                <w:bCs/>
                <w:sz w:val="20"/>
              </w:rPr>
              <w:t xml:space="preserve">.S.C. </w:t>
            </w:r>
            <w:r w:rsidR="0005349A" w:rsidRPr="00923238">
              <w:rPr>
                <w:rFonts w:ascii="Arial Narrow" w:hAnsi="Arial Narrow" w:cs="Arial"/>
                <w:bCs/>
                <w:sz w:val="20"/>
              </w:rPr>
              <w:t xml:space="preserve">from </w:t>
            </w:r>
            <w:r w:rsidRPr="00C6086B">
              <w:rPr>
                <w:rFonts w:ascii="Roboto" w:hAnsi="Roboto" w:cstheme="minorHAnsi"/>
                <w:noProof/>
                <w:color w:val="404040" w:themeColor="text1" w:themeTint="BF"/>
                <w:sz w:val="18"/>
                <w:szCs w:val="18"/>
              </w:rPr>
              <w:t>Rajshahi Board</w:t>
            </w:r>
            <w:r w:rsidR="0005349A" w:rsidRPr="00923238">
              <w:rPr>
                <w:rFonts w:ascii="Arial Narrow" w:hAnsi="Arial Narrow" w:cs="Arial"/>
                <w:bCs/>
                <w:sz w:val="20"/>
              </w:rPr>
              <w:t xml:space="preserve"> in 199</w:t>
            </w:r>
            <w:r>
              <w:rPr>
                <w:rFonts w:ascii="Arial Narrow" w:hAnsi="Arial Narrow" w:cs="Arial"/>
                <w:bCs/>
                <w:sz w:val="20"/>
              </w:rPr>
              <w:t>6</w:t>
            </w:r>
          </w:p>
          <w:p w14:paraId="2A479555" w14:textId="77777777" w:rsidR="0005349A" w:rsidRPr="00923238" w:rsidRDefault="0005349A" w:rsidP="003804F2">
            <w:pPr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550F1F" w:rsidRPr="00923238" w14:paraId="2B038A5A" w14:textId="77777777" w:rsidTr="00450E00">
        <w:trPr>
          <w:trHeight w:val="1053"/>
        </w:trPr>
        <w:tc>
          <w:tcPr>
            <w:tcW w:w="1298" w:type="pct"/>
            <w:tcBorders>
              <w:left w:val="single" w:sz="4" w:space="0" w:color="auto"/>
            </w:tcBorders>
          </w:tcPr>
          <w:p w14:paraId="719A3CC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7.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Other Training</w:t>
            </w:r>
          </w:p>
        </w:tc>
        <w:tc>
          <w:tcPr>
            <w:tcW w:w="147" w:type="pct"/>
          </w:tcPr>
          <w:p w14:paraId="451BA096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  <w:tcBorders>
              <w:right w:val="single" w:sz="4" w:space="0" w:color="auto"/>
            </w:tcBorders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2"/>
              <w:gridCol w:w="3394"/>
              <w:gridCol w:w="2310"/>
              <w:gridCol w:w="1032"/>
            </w:tblGrid>
            <w:tr w:rsidR="00550F1F" w:rsidRPr="00701388" w14:paraId="03F79B81" w14:textId="77777777" w:rsidTr="00C91AC3">
              <w:trPr>
                <w:trHeight w:val="454"/>
              </w:trPr>
              <w:tc>
                <w:tcPr>
                  <w:tcW w:w="334" w:type="pct"/>
                  <w:shd w:val="clear" w:color="auto" w:fill="F2F2F2" w:themeFill="background1" w:themeFillShade="F2"/>
                  <w:vAlign w:val="center"/>
                </w:tcPr>
                <w:p w14:paraId="4FEC7262" w14:textId="77777777" w:rsidR="0005349A" w:rsidRPr="00AD193B" w:rsidRDefault="0005349A" w:rsidP="003804F2">
                  <w:pPr>
                    <w:spacing w:before="0"/>
                    <w:jc w:val="center"/>
                    <w:rPr>
                      <w:rFonts w:ascii="Arial Narrow" w:hAnsi="Arial Narrow" w:cs="Arial"/>
                      <w:b/>
                      <w:sz w:val="20"/>
                    </w:rPr>
                  </w:pPr>
                  <w:r w:rsidRPr="00AD193B">
                    <w:rPr>
                      <w:rFonts w:ascii="Arial Narrow" w:hAnsi="Arial Narrow" w:cs="Arial"/>
                      <w:b/>
                      <w:sz w:val="20"/>
                    </w:rPr>
                    <w:t>SL</w:t>
                  </w:r>
                </w:p>
              </w:tc>
              <w:tc>
                <w:tcPr>
                  <w:tcW w:w="2351" w:type="pct"/>
                  <w:shd w:val="clear" w:color="auto" w:fill="F2F2F2" w:themeFill="background1" w:themeFillShade="F2"/>
                  <w:vAlign w:val="center"/>
                </w:tcPr>
                <w:p w14:paraId="3CECF5EA" w14:textId="77777777" w:rsidR="0005349A" w:rsidRPr="00AD193B" w:rsidRDefault="0005349A" w:rsidP="003804F2">
                  <w:pPr>
                    <w:spacing w:before="0"/>
                    <w:rPr>
                      <w:rFonts w:ascii="Arial Narrow" w:hAnsi="Arial Narrow" w:cs="Arial"/>
                      <w:b/>
                      <w:sz w:val="20"/>
                    </w:rPr>
                  </w:pPr>
                  <w:r w:rsidRPr="00AD193B">
                    <w:rPr>
                      <w:rFonts w:ascii="Arial Narrow" w:hAnsi="Arial Narrow" w:cs="Arial"/>
                      <w:b/>
                      <w:sz w:val="20"/>
                    </w:rPr>
                    <w:t>Training/Certification Title</w:t>
                  </w:r>
                </w:p>
              </w:tc>
              <w:tc>
                <w:tcPr>
                  <w:tcW w:w="1600" w:type="pct"/>
                  <w:shd w:val="clear" w:color="auto" w:fill="F2F2F2" w:themeFill="background1" w:themeFillShade="F2"/>
                  <w:vAlign w:val="center"/>
                </w:tcPr>
                <w:p w14:paraId="69A2E374" w14:textId="77777777" w:rsidR="0005349A" w:rsidRPr="00AD193B" w:rsidRDefault="0005349A" w:rsidP="003804F2">
                  <w:pPr>
                    <w:spacing w:before="0"/>
                    <w:rPr>
                      <w:rFonts w:ascii="Arial Narrow" w:hAnsi="Arial Narrow" w:cs="Arial"/>
                      <w:b/>
                      <w:sz w:val="20"/>
                    </w:rPr>
                  </w:pPr>
                  <w:r w:rsidRPr="00AD193B">
                    <w:rPr>
                      <w:rFonts w:ascii="Arial Narrow" w:hAnsi="Arial Narrow" w:cs="Arial"/>
                      <w:b/>
                      <w:sz w:val="20"/>
                    </w:rPr>
                    <w:t>Institute / Org.</w:t>
                  </w:r>
                </w:p>
              </w:tc>
              <w:tc>
                <w:tcPr>
                  <w:tcW w:w="715" w:type="pct"/>
                  <w:shd w:val="clear" w:color="auto" w:fill="F2F2F2" w:themeFill="background1" w:themeFillShade="F2"/>
                  <w:vAlign w:val="center"/>
                </w:tcPr>
                <w:p w14:paraId="28FCC3FD" w14:textId="6F64F444" w:rsidR="0005349A" w:rsidRPr="00AD193B" w:rsidRDefault="00313631" w:rsidP="003804F2">
                  <w:pPr>
                    <w:spacing w:before="0"/>
                    <w:rPr>
                      <w:rFonts w:ascii="Arial Narrow" w:hAnsi="Arial Narrow" w:cs="Arial"/>
                      <w:b/>
                      <w:sz w:val="20"/>
                    </w:rPr>
                  </w:pPr>
                  <w:r>
                    <w:rPr>
                      <w:rFonts w:ascii="Arial Narrow" w:hAnsi="Arial Narrow" w:cs="Arial"/>
                      <w:b/>
                      <w:sz w:val="20"/>
                    </w:rPr>
                    <w:t>Year</w:t>
                  </w:r>
                </w:p>
              </w:tc>
            </w:tr>
            <w:tr w:rsidR="00550F1F" w:rsidRPr="00701388" w14:paraId="21B9D5D2" w14:textId="77777777" w:rsidTr="00C91AC3">
              <w:tc>
                <w:tcPr>
                  <w:tcW w:w="334" w:type="pct"/>
                </w:tcPr>
                <w:p w14:paraId="4D154821" w14:textId="77777777" w:rsidR="0005349A" w:rsidRPr="00691F70" w:rsidRDefault="0005349A" w:rsidP="003804F2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351" w:type="pct"/>
                </w:tcPr>
                <w:p w14:paraId="447CF088" w14:textId="036EDD6D" w:rsidR="0005349A" w:rsidRPr="00691F70" w:rsidRDefault="00B2303E" w:rsidP="003804F2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Cisco Certified Network Associate (CCNA Exam 640-801)</w:t>
                  </w:r>
                </w:p>
              </w:tc>
              <w:tc>
                <w:tcPr>
                  <w:tcW w:w="1600" w:type="pct"/>
                </w:tcPr>
                <w:p w14:paraId="08246362" w14:textId="6B861270" w:rsidR="0005349A" w:rsidRPr="00691F70" w:rsidRDefault="00BC0429" w:rsidP="003804F2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Cisco</w:t>
                  </w:r>
                </w:p>
              </w:tc>
              <w:tc>
                <w:tcPr>
                  <w:tcW w:w="715" w:type="pct"/>
                </w:tcPr>
                <w:p w14:paraId="77054F22" w14:textId="7F337ADE" w:rsidR="0005349A" w:rsidRPr="00691F70" w:rsidRDefault="00313631" w:rsidP="003804F2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2005</w:t>
                  </w:r>
                </w:p>
              </w:tc>
            </w:tr>
            <w:tr w:rsidR="00313631" w:rsidRPr="00701388" w14:paraId="0BA4516F" w14:textId="77777777" w:rsidTr="00C91AC3">
              <w:tc>
                <w:tcPr>
                  <w:tcW w:w="334" w:type="pct"/>
                </w:tcPr>
                <w:p w14:paraId="714CA68A" w14:textId="77777777" w:rsidR="00313631" w:rsidRPr="00691F70" w:rsidRDefault="00313631" w:rsidP="0031363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351" w:type="pct"/>
                </w:tcPr>
                <w:p w14:paraId="249DE064" w14:textId="4F734E78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Oracle Certified Professional (Exam 1Z0-007)</w:t>
                  </w:r>
                </w:p>
              </w:tc>
              <w:tc>
                <w:tcPr>
                  <w:tcW w:w="1600" w:type="pct"/>
                </w:tcPr>
                <w:p w14:paraId="57B6114D" w14:textId="57DE1CA5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Oracle</w:t>
                  </w:r>
                </w:p>
              </w:tc>
              <w:tc>
                <w:tcPr>
                  <w:tcW w:w="715" w:type="pct"/>
                </w:tcPr>
                <w:p w14:paraId="7EC2A0EB" w14:textId="5639C97F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2007</w:t>
                  </w:r>
                </w:p>
              </w:tc>
            </w:tr>
            <w:tr w:rsidR="00691F70" w:rsidRPr="00701388" w14:paraId="039A6524" w14:textId="77777777" w:rsidTr="00C91AC3">
              <w:tc>
                <w:tcPr>
                  <w:tcW w:w="334" w:type="pct"/>
                </w:tcPr>
                <w:p w14:paraId="39D4BEC1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351" w:type="pct"/>
                </w:tcPr>
                <w:p w14:paraId="31A6CB21" w14:textId="25DC6764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Datacom (IP Network)</w:t>
                  </w:r>
                </w:p>
              </w:tc>
              <w:tc>
                <w:tcPr>
                  <w:tcW w:w="1600" w:type="pct"/>
                </w:tcPr>
                <w:p w14:paraId="66CB82BC" w14:textId="6DFAB383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Huawei (Bangladesh)</w:t>
                  </w:r>
                </w:p>
              </w:tc>
              <w:tc>
                <w:tcPr>
                  <w:tcW w:w="715" w:type="pct"/>
                </w:tcPr>
                <w:p w14:paraId="286346A8" w14:textId="641B09E2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2006</w:t>
                  </w:r>
                </w:p>
              </w:tc>
            </w:tr>
            <w:tr w:rsidR="00691F70" w:rsidRPr="00701388" w14:paraId="4BDD091A" w14:textId="77777777" w:rsidTr="00C91AC3">
              <w:tc>
                <w:tcPr>
                  <w:tcW w:w="334" w:type="pct"/>
                </w:tcPr>
                <w:p w14:paraId="5526BBD7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351" w:type="pct"/>
                </w:tcPr>
                <w:p w14:paraId="4A0115ED" w14:textId="01AED34E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Network Monitoring System (I-Manager)</w:t>
                  </w:r>
                </w:p>
              </w:tc>
              <w:tc>
                <w:tcPr>
                  <w:tcW w:w="1600" w:type="pct"/>
                </w:tcPr>
                <w:p w14:paraId="26B2F160" w14:textId="37536D42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Huawei (China)</w:t>
                  </w:r>
                </w:p>
              </w:tc>
              <w:tc>
                <w:tcPr>
                  <w:tcW w:w="715" w:type="pct"/>
                </w:tcPr>
                <w:p w14:paraId="39E2C645" w14:textId="50B242CA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2006</w:t>
                  </w:r>
                </w:p>
              </w:tc>
            </w:tr>
            <w:tr w:rsidR="00691F70" w:rsidRPr="00701388" w14:paraId="75C2B7CA" w14:textId="77777777" w:rsidTr="00C91AC3">
              <w:tc>
                <w:tcPr>
                  <w:tcW w:w="334" w:type="pct"/>
                </w:tcPr>
                <w:p w14:paraId="79B30195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351" w:type="pct"/>
                </w:tcPr>
                <w:p w14:paraId="6350BAD8" w14:textId="3473F016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Soft Switch/Media Gateway-C3/G9</w:t>
                  </w:r>
                </w:p>
              </w:tc>
              <w:tc>
                <w:tcPr>
                  <w:tcW w:w="1600" w:type="pct"/>
                </w:tcPr>
                <w:p w14:paraId="2B1CEB47" w14:textId="4B3B15FA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 xml:space="preserve">Genband (USA)  </w:t>
                  </w:r>
                </w:p>
              </w:tc>
              <w:tc>
                <w:tcPr>
                  <w:tcW w:w="715" w:type="pct"/>
                </w:tcPr>
                <w:p w14:paraId="0F7AD179" w14:textId="3213728E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2006</w:t>
                  </w:r>
                </w:p>
              </w:tc>
            </w:tr>
            <w:tr w:rsidR="00313631" w:rsidRPr="00701388" w14:paraId="172C5D21" w14:textId="77777777" w:rsidTr="00C91AC3">
              <w:tc>
                <w:tcPr>
                  <w:tcW w:w="334" w:type="pct"/>
                </w:tcPr>
                <w:p w14:paraId="4A11C05C" w14:textId="77777777" w:rsidR="00313631" w:rsidRPr="00691F70" w:rsidRDefault="00313631" w:rsidP="0031363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351" w:type="pct"/>
                </w:tcPr>
                <w:p w14:paraId="260D6C8E" w14:textId="3A5F9AD5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Session Border Controller-S3</w:t>
                  </w:r>
                </w:p>
              </w:tc>
              <w:tc>
                <w:tcPr>
                  <w:tcW w:w="1600" w:type="pct"/>
                </w:tcPr>
                <w:p w14:paraId="6C0A42F9" w14:textId="4D9BB660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 xml:space="preserve">Genband (USA)  </w:t>
                  </w:r>
                </w:p>
              </w:tc>
              <w:tc>
                <w:tcPr>
                  <w:tcW w:w="715" w:type="pct"/>
                </w:tcPr>
                <w:p w14:paraId="60B83DEB" w14:textId="1E687CC8" w:rsidR="00313631" w:rsidRPr="00691F70" w:rsidRDefault="00691F70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2010</w:t>
                  </w:r>
                </w:p>
              </w:tc>
            </w:tr>
            <w:tr w:rsidR="00691F70" w:rsidRPr="00701388" w14:paraId="5CE74B66" w14:textId="77777777" w:rsidTr="00C91AC3">
              <w:tc>
                <w:tcPr>
                  <w:tcW w:w="334" w:type="pct"/>
                </w:tcPr>
                <w:p w14:paraId="1BFD7F07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351" w:type="pct"/>
                </w:tcPr>
                <w:p w14:paraId="66FEE052" w14:textId="112BAE65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Soft Switch/Media Gateway-C3/G9</w:t>
                  </w:r>
                </w:p>
              </w:tc>
              <w:tc>
                <w:tcPr>
                  <w:tcW w:w="1600" w:type="pct"/>
                </w:tcPr>
                <w:p w14:paraId="5AF08D25" w14:textId="05374824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Genband (India)</w:t>
                  </w:r>
                </w:p>
              </w:tc>
              <w:tc>
                <w:tcPr>
                  <w:tcW w:w="715" w:type="pct"/>
                </w:tcPr>
                <w:p w14:paraId="596398BC" w14:textId="0AC9DAD2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2009</w:t>
                  </w:r>
                </w:p>
              </w:tc>
            </w:tr>
            <w:tr w:rsidR="00313631" w:rsidRPr="00701388" w14:paraId="5E9071D8" w14:textId="77777777" w:rsidTr="00C91AC3">
              <w:tc>
                <w:tcPr>
                  <w:tcW w:w="334" w:type="pct"/>
                </w:tcPr>
                <w:p w14:paraId="30445F7F" w14:textId="77777777" w:rsidR="00313631" w:rsidRPr="00691F70" w:rsidRDefault="00313631" w:rsidP="0031363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351" w:type="pct"/>
                </w:tcPr>
                <w:p w14:paraId="4A106400" w14:textId="7986187A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AXE 810 MSC/VLR Operation</w:t>
                  </w:r>
                </w:p>
              </w:tc>
              <w:tc>
                <w:tcPr>
                  <w:tcW w:w="1600" w:type="pct"/>
                </w:tcPr>
                <w:p w14:paraId="71D93E2C" w14:textId="5350FCF9" w:rsidR="00313631" w:rsidRPr="00691F70" w:rsidRDefault="00313631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Ericsson (Malaysia)</w:t>
                  </w:r>
                </w:p>
              </w:tc>
              <w:tc>
                <w:tcPr>
                  <w:tcW w:w="715" w:type="pct"/>
                </w:tcPr>
                <w:p w14:paraId="36330696" w14:textId="66A01C5C" w:rsidR="00313631" w:rsidRPr="00691F70" w:rsidRDefault="00691F70" w:rsidP="0031363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2008</w:t>
                  </w:r>
                </w:p>
              </w:tc>
            </w:tr>
            <w:tr w:rsidR="00691F70" w:rsidRPr="00701388" w14:paraId="7BBF8A47" w14:textId="77777777" w:rsidTr="00C91AC3">
              <w:tc>
                <w:tcPr>
                  <w:tcW w:w="334" w:type="pct"/>
                </w:tcPr>
                <w:p w14:paraId="666C6500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351" w:type="pct"/>
                </w:tcPr>
                <w:p w14:paraId="676BA2AA" w14:textId="19E9C0FD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CPP MGW-R4 Media Gateway Operation</w:t>
                  </w:r>
                </w:p>
              </w:tc>
              <w:tc>
                <w:tcPr>
                  <w:tcW w:w="1600" w:type="pct"/>
                </w:tcPr>
                <w:p w14:paraId="274C42A7" w14:textId="2751D1BB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Ericsson (Malaysia)</w:t>
                  </w:r>
                </w:p>
              </w:tc>
              <w:tc>
                <w:tcPr>
                  <w:tcW w:w="715" w:type="pct"/>
                </w:tcPr>
                <w:p w14:paraId="33A5D3EA" w14:textId="34AE9354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2008</w:t>
                  </w:r>
                </w:p>
              </w:tc>
            </w:tr>
            <w:tr w:rsidR="00691F70" w:rsidRPr="00701388" w14:paraId="388C8B63" w14:textId="77777777" w:rsidTr="00C91AC3">
              <w:tc>
                <w:tcPr>
                  <w:tcW w:w="334" w:type="pct"/>
                </w:tcPr>
                <w:p w14:paraId="7E28B090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351" w:type="pct"/>
                </w:tcPr>
                <w:p w14:paraId="7A0A7E5E" w14:textId="00AA0B77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GSM/WCDMA Network</w:t>
                  </w:r>
                </w:p>
              </w:tc>
              <w:tc>
                <w:tcPr>
                  <w:tcW w:w="1600" w:type="pct"/>
                </w:tcPr>
                <w:p w14:paraId="7F9ED84D" w14:textId="3DECED85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Ericsson (Malaysia)</w:t>
                  </w:r>
                </w:p>
              </w:tc>
              <w:tc>
                <w:tcPr>
                  <w:tcW w:w="715" w:type="pct"/>
                </w:tcPr>
                <w:p w14:paraId="0BDD016E" w14:textId="6477C747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2008</w:t>
                  </w:r>
                </w:p>
              </w:tc>
            </w:tr>
            <w:tr w:rsidR="00691F70" w:rsidRPr="00701388" w14:paraId="6099E82B" w14:textId="77777777" w:rsidTr="00C91AC3">
              <w:tc>
                <w:tcPr>
                  <w:tcW w:w="334" w:type="pct"/>
                </w:tcPr>
                <w:p w14:paraId="02CC382D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351" w:type="pct"/>
                </w:tcPr>
                <w:p w14:paraId="6F93B657" w14:textId="45EBB9AA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Huawei Universal Media Gateway</w:t>
                  </w:r>
                </w:p>
              </w:tc>
              <w:tc>
                <w:tcPr>
                  <w:tcW w:w="1600" w:type="pct"/>
                </w:tcPr>
                <w:p w14:paraId="10C716F4" w14:textId="0DABEBA6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Huawei (China)</w:t>
                  </w:r>
                </w:p>
              </w:tc>
              <w:tc>
                <w:tcPr>
                  <w:tcW w:w="715" w:type="pct"/>
                </w:tcPr>
                <w:p w14:paraId="40C8560C" w14:textId="5BCDE142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2006</w:t>
                  </w:r>
                </w:p>
              </w:tc>
            </w:tr>
            <w:tr w:rsidR="00691F70" w:rsidRPr="00701388" w14:paraId="5A3F8642" w14:textId="77777777" w:rsidTr="00C91AC3">
              <w:tc>
                <w:tcPr>
                  <w:tcW w:w="334" w:type="pct"/>
                </w:tcPr>
                <w:p w14:paraId="0B6CA359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351" w:type="pct"/>
                </w:tcPr>
                <w:p w14:paraId="61C34C1F" w14:textId="38414590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Soft-Switch (Msoftx3000) for Cellphone Network</w:t>
                  </w:r>
                </w:p>
              </w:tc>
              <w:tc>
                <w:tcPr>
                  <w:tcW w:w="1600" w:type="pct"/>
                </w:tcPr>
                <w:p w14:paraId="1C4C2358" w14:textId="10A7BD22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Huawei (China)</w:t>
                  </w:r>
                </w:p>
              </w:tc>
              <w:tc>
                <w:tcPr>
                  <w:tcW w:w="715" w:type="pct"/>
                </w:tcPr>
                <w:p w14:paraId="2FF4B7E5" w14:textId="3D7B4FA1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2006</w:t>
                  </w:r>
                </w:p>
              </w:tc>
            </w:tr>
            <w:tr w:rsidR="00691F70" w:rsidRPr="00701388" w14:paraId="2047BA15" w14:textId="77777777" w:rsidTr="00C91AC3">
              <w:tc>
                <w:tcPr>
                  <w:tcW w:w="334" w:type="pct"/>
                </w:tcPr>
                <w:p w14:paraId="520E8969" w14:textId="77777777" w:rsidR="00691F70" w:rsidRPr="00691F70" w:rsidRDefault="00691F70" w:rsidP="00691F70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351" w:type="pct"/>
                </w:tcPr>
                <w:p w14:paraId="12BA6F84" w14:textId="4C0B19B3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Control Switch and Media Gateway (I-Gate4000)</w:t>
                  </w:r>
                </w:p>
              </w:tc>
              <w:tc>
                <w:tcPr>
                  <w:tcW w:w="1600" w:type="pct"/>
                </w:tcPr>
                <w:p w14:paraId="1554E3C9" w14:textId="60B4D3EE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Dialogic (Bangladesh)</w:t>
                  </w:r>
                </w:p>
              </w:tc>
              <w:tc>
                <w:tcPr>
                  <w:tcW w:w="715" w:type="pct"/>
                </w:tcPr>
                <w:p w14:paraId="74B35EC6" w14:textId="1F42C354" w:rsidR="00691F70" w:rsidRPr="00691F70" w:rsidRDefault="00691F70" w:rsidP="00691F70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theme="minorHAnsi"/>
                      <w:noProof/>
                      <w:color w:val="404040" w:themeColor="text1" w:themeTint="BF"/>
                      <w:sz w:val="20"/>
                      <w:szCs w:val="20"/>
                    </w:rPr>
                    <w:t>2012</w:t>
                  </w:r>
                </w:p>
              </w:tc>
            </w:tr>
          </w:tbl>
          <w:p w14:paraId="328ECAB7" w14:textId="77777777" w:rsidR="0005349A" w:rsidRPr="00923238" w:rsidRDefault="0005349A" w:rsidP="003804F2">
            <w:pPr>
              <w:autoSpaceDE w:val="0"/>
              <w:autoSpaceDN w:val="0"/>
              <w:spacing w:before="0"/>
              <w:jc w:val="both"/>
              <w:rPr>
                <w:rFonts w:ascii="Arial Narrow" w:hAnsi="Arial Narrow" w:cs="Arial"/>
                <w:bCs/>
                <w:sz w:val="20"/>
              </w:rPr>
            </w:pPr>
          </w:p>
        </w:tc>
      </w:tr>
      <w:tr w:rsidR="00550F1F" w:rsidRPr="00923238" w14:paraId="5221BA57" w14:textId="77777777" w:rsidTr="00450E00">
        <w:trPr>
          <w:trHeight w:val="855"/>
        </w:trPr>
        <w:tc>
          <w:tcPr>
            <w:tcW w:w="1298" w:type="pct"/>
            <w:tcBorders>
              <w:left w:val="single" w:sz="4" w:space="0" w:color="auto"/>
            </w:tcBorders>
          </w:tcPr>
          <w:p w14:paraId="41DF5731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8.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Languages &amp; Degree of Proficiency</w:t>
            </w:r>
          </w:p>
        </w:tc>
        <w:tc>
          <w:tcPr>
            <w:tcW w:w="147" w:type="pct"/>
          </w:tcPr>
          <w:p w14:paraId="3020CAF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  <w:tcBorders>
              <w:right w:val="single" w:sz="4" w:space="0" w:color="auto"/>
            </w:tcBorders>
          </w:tcPr>
          <w:p w14:paraId="75184418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i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Language</w:t>
            </w:r>
            <w:r w:rsidRPr="00923238">
              <w:rPr>
                <w:rFonts w:ascii="Arial Narrow" w:hAnsi="Arial Narrow" w:cs="Arial"/>
                <w:sz w:val="20"/>
              </w:rPr>
              <w:tab/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Speaking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ab/>
              <w:t>Reading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ab/>
              <w:t>Writing</w:t>
            </w:r>
          </w:p>
          <w:p w14:paraId="3EF9340C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English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        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</w:p>
          <w:p w14:paraId="794E766A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 xml:space="preserve">Bangla (mother tongue)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        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</w:p>
        </w:tc>
      </w:tr>
      <w:tr w:rsidR="00550F1F" w:rsidRPr="00923238" w14:paraId="1762BB25" w14:textId="77777777" w:rsidTr="00450E00">
        <w:tc>
          <w:tcPr>
            <w:tcW w:w="1298" w:type="pct"/>
            <w:tcBorders>
              <w:left w:val="single" w:sz="4" w:space="0" w:color="auto"/>
              <w:bottom w:val="single" w:sz="4" w:space="0" w:color="auto"/>
            </w:tcBorders>
          </w:tcPr>
          <w:p w14:paraId="72F682E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9.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Countries of Work Experience</w:t>
            </w:r>
          </w:p>
        </w:tc>
        <w:tc>
          <w:tcPr>
            <w:tcW w:w="147" w:type="pct"/>
            <w:tcBorders>
              <w:bottom w:val="single" w:sz="4" w:space="0" w:color="auto"/>
            </w:tcBorders>
          </w:tcPr>
          <w:p w14:paraId="7609D0C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719C61D9" w14:textId="4D27E914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i/>
                <w:sz w:val="20"/>
              </w:rPr>
            </w:pPr>
            <w:r w:rsidRPr="009372F0">
              <w:rPr>
                <w:rFonts w:ascii="Arial Narrow" w:hAnsi="Arial Narrow" w:cs="Arial"/>
                <w:sz w:val="20"/>
              </w:rPr>
              <w:t xml:space="preserve">Bangladesh </w:t>
            </w:r>
            <w:r w:rsidR="00394AFE" w:rsidRPr="009372F0">
              <w:rPr>
                <w:rFonts w:ascii="Arial Narrow" w:hAnsi="Arial Narrow" w:cs="Arial"/>
                <w:sz w:val="20"/>
              </w:rPr>
              <w:t>–</w:t>
            </w:r>
            <w:r w:rsidR="00A33E9C" w:rsidRPr="009372F0">
              <w:rPr>
                <w:rFonts w:ascii="Arial Narrow" w:hAnsi="Arial Narrow" w:cs="Arial"/>
                <w:sz w:val="20"/>
              </w:rPr>
              <w:t xml:space="preserve"> </w:t>
            </w:r>
            <w:r w:rsidR="00342A84" w:rsidRPr="009372F0">
              <w:rPr>
                <w:rFonts w:ascii="Arial Narrow" w:hAnsi="Arial Narrow" w:cs="Arial"/>
                <w:sz w:val="20"/>
              </w:rPr>
              <w:t>1</w:t>
            </w:r>
            <w:r w:rsidR="009372F0" w:rsidRPr="009372F0">
              <w:rPr>
                <w:rFonts w:ascii="Arial Narrow" w:hAnsi="Arial Narrow" w:cs="Arial"/>
                <w:sz w:val="20"/>
              </w:rPr>
              <w:t>8</w:t>
            </w:r>
            <w:r w:rsidR="00394AFE" w:rsidRPr="009372F0">
              <w:rPr>
                <w:rFonts w:ascii="Arial Narrow" w:hAnsi="Arial Narrow" w:cs="Arial"/>
                <w:sz w:val="20"/>
              </w:rPr>
              <w:t xml:space="preserve"> </w:t>
            </w:r>
            <w:r w:rsidRPr="009372F0">
              <w:rPr>
                <w:rFonts w:ascii="Arial Narrow" w:hAnsi="Arial Narrow" w:cs="Arial"/>
                <w:sz w:val="20"/>
              </w:rPr>
              <w:t>years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</w:p>
        </w:tc>
      </w:tr>
      <w:tr w:rsidR="0005349A" w:rsidRPr="00923238" w14:paraId="6C0B5CDE" w14:textId="77777777" w:rsidTr="000702AC">
        <w:trPr>
          <w:trHeight w:val="5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1B230EA" w14:textId="77777777" w:rsidR="0005349A" w:rsidRPr="009C62E9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10. </w:t>
            </w:r>
            <w:r>
              <w:rPr>
                <w:rFonts w:ascii="Arial Narrow" w:hAnsi="Arial Narrow" w:cs="Arial"/>
                <w:b/>
                <w:bCs/>
                <w:sz w:val="20"/>
              </w:rPr>
              <w:t xml:space="preserve">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>Employment Record</w:t>
            </w:r>
            <w:r>
              <w:rPr>
                <w:rFonts w:ascii="Arial Narrow" w:hAnsi="Arial Narrow" w:cs="Arial"/>
                <w:b/>
                <w:bCs/>
                <w:sz w:val="20"/>
              </w:rPr>
              <w:t>s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>:</w:t>
            </w:r>
          </w:p>
        </w:tc>
      </w:tr>
      <w:tr w:rsidR="00550F1F" w:rsidRPr="00923238" w14:paraId="3929CA94" w14:textId="77777777" w:rsidTr="00450E00">
        <w:trPr>
          <w:trHeight w:val="459"/>
        </w:trPr>
        <w:tc>
          <w:tcPr>
            <w:tcW w:w="3129" w:type="pct"/>
            <w:gridSpan w:val="3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0AF6A504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>Employer</w:t>
            </w:r>
          </w:p>
        </w:tc>
        <w:tc>
          <w:tcPr>
            <w:tcW w:w="2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33254160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3749DF2F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From</w:t>
            </w:r>
          </w:p>
        </w:tc>
        <w:tc>
          <w:tcPr>
            <w:tcW w:w="106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F2F2F2"/>
            <w:vAlign w:val="center"/>
          </w:tcPr>
          <w:p w14:paraId="2803E9B7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To</w:t>
            </w:r>
          </w:p>
        </w:tc>
      </w:tr>
      <w:tr w:rsidR="00450E00" w:rsidRPr="00923238" w14:paraId="4F4B9FC1" w14:textId="77777777" w:rsidTr="00450E00">
        <w:trPr>
          <w:trHeight w:val="631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134D52FB" w14:textId="1CA2B5C6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1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>
              <w:rPr>
                <w:rFonts w:ascii="Arial Narrow" w:hAnsi="Arial Narrow" w:cs="Arial"/>
                <w:b/>
                <w:sz w:val="20"/>
              </w:rPr>
              <w:t>T</w:t>
            </w:r>
            <w:r>
              <w:rPr>
                <w:rFonts w:ascii="Arial Narrow" w:hAnsi="Arial Narrow" w:cs="Arial"/>
                <w:b/>
                <w:sz w:val="20"/>
              </w:rPr>
              <w:t>elcobright ltd</w:t>
            </w:r>
          </w:p>
          <w:p w14:paraId="1875180A" w14:textId="529B60CB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Founder and CEO</w:t>
            </w:r>
          </w:p>
        </w:tc>
        <w:tc>
          <w:tcPr>
            <w:tcW w:w="278" w:type="pct"/>
          </w:tcPr>
          <w:p w14:paraId="5F27FB97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1BEBC665" w14:textId="47227087" w:rsidR="00450E00" w:rsidRPr="007A3F7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 w:rsidRPr="007A3F78">
              <w:rPr>
                <w:rFonts w:ascii="Arial Narrow" w:hAnsi="Arial Narrow" w:cs="Arial"/>
                <w:sz w:val="20"/>
              </w:rPr>
              <w:t>Aug 2020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3F26D1CE" w14:textId="77777777" w:rsidR="00450E00" w:rsidRPr="007A3F7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 w:rsidRPr="007A3F78">
              <w:rPr>
                <w:rFonts w:ascii="Arial Narrow" w:hAnsi="Arial Narrow" w:cs="Arial"/>
                <w:sz w:val="20"/>
              </w:rPr>
              <w:t>Till Date</w:t>
            </w:r>
          </w:p>
        </w:tc>
      </w:tr>
      <w:tr w:rsidR="00450E00" w:rsidRPr="00923238" w14:paraId="544C79F0" w14:textId="77777777" w:rsidTr="00450E00">
        <w:trPr>
          <w:trHeight w:val="631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233C99BD" w14:textId="6A9D0035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2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>
              <w:rPr>
                <w:rFonts w:ascii="Arial Narrow" w:hAnsi="Arial Narrow" w:cs="Arial"/>
                <w:b/>
                <w:sz w:val="20"/>
              </w:rPr>
              <w:t>KONA SOFTWARE LAB LTD</w:t>
            </w:r>
          </w:p>
          <w:p w14:paraId="66E2AD57" w14:textId="16ABC449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Product Manager</w:t>
            </w:r>
          </w:p>
        </w:tc>
        <w:tc>
          <w:tcPr>
            <w:tcW w:w="278" w:type="pct"/>
          </w:tcPr>
          <w:p w14:paraId="2120DFF6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053CB5CA" w14:textId="53C51FF6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Mar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>
              <w:rPr>
                <w:rFonts w:ascii="Arial Narrow" w:hAnsi="Arial Narrow" w:cs="Arial"/>
                <w:sz w:val="20"/>
              </w:rPr>
              <w:t>20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0516BC8F" w14:textId="165346B2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Ma</w:t>
            </w:r>
            <w:r w:rsidR="002B2859">
              <w:rPr>
                <w:rFonts w:ascii="Arial Narrow" w:hAnsi="Arial Narrow" w:cs="Arial"/>
                <w:sz w:val="20"/>
              </w:rPr>
              <w:t>y</w:t>
            </w:r>
            <w:r>
              <w:rPr>
                <w:rFonts w:ascii="Arial Narrow" w:hAnsi="Arial Narrow" w:cs="Arial"/>
                <w:sz w:val="20"/>
              </w:rPr>
              <w:t xml:space="preserve"> 2020</w:t>
            </w:r>
          </w:p>
        </w:tc>
      </w:tr>
      <w:tr w:rsidR="00450E00" w:rsidRPr="00923238" w14:paraId="10EE7638" w14:textId="77777777" w:rsidTr="00450E00">
        <w:trPr>
          <w:trHeight w:val="711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14EECAAD" w14:textId="2B9CA8FD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3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>
              <w:rPr>
                <w:rFonts w:ascii="Arial Narrow" w:hAnsi="Arial Narrow" w:cs="Arial"/>
                <w:b/>
                <w:sz w:val="20"/>
              </w:rPr>
              <w:t>SYNESIS IT LTD</w:t>
            </w:r>
          </w:p>
          <w:p w14:paraId="24C7D898" w14:textId="1D0F0FBD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Chief Solution Architect (Software)</w:t>
            </w:r>
          </w:p>
          <w:p w14:paraId="21CCFE4F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278" w:type="pct"/>
          </w:tcPr>
          <w:p w14:paraId="5044F44A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005CA1B0" w14:textId="0FA6C8AC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Sep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>
              <w:rPr>
                <w:rFonts w:ascii="Arial Narrow" w:hAnsi="Arial Narrow" w:cs="Arial"/>
                <w:sz w:val="20"/>
              </w:rPr>
              <w:t>18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7CB39881" w14:textId="7A7A0173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Nov</w:t>
            </w:r>
            <w:r w:rsidRPr="00923238">
              <w:rPr>
                <w:rFonts w:ascii="Arial Narrow" w:hAnsi="Arial Narrow" w:cs="Arial"/>
                <w:sz w:val="20"/>
              </w:rPr>
              <w:t xml:space="preserve"> 201</w:t>
            </w:r>
            <w:r>
              <w:rPr>
                <w:rFonts w:ascii="Arial Narrow" w:hAnsi="Arial Narrow" w:cs="Arial"/>
                <w:sz w:val="20"/>
              </w:rPr>
              <w:t>9</w:t>
            </w:r>
          </w:p>
        </w:tc>
      </w:tr>
      <w:tr w:rsidR="00450E00" w:rsidRPr="00923238" w14:paraId="12D147BA" w14:textId="77777777" w:rsidTr="00450E00">
        <w:trPr>
          <w:trHeight w:val="706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2739ECAE" w14:textId="40A8F80C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4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 w:rsidRPr="00C661EF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>PLATINUM COMMUNICATIONS and PURPLE TELECOM</w:t>
            </w:r>
          </w:p>
          <w:p w14:paraId="74399ABC" w14:textId="06798954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Chief Technical Officer</w:t>
            </w:r>
          </w:p>
        </w:tc>
        <w:tc>
          <w:tcPr>
            <w:tcW w:w="278" w:type="pct"/>
          </w:tcPr>
          <w:p w14:paraId="60F22218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4412E00A" w14:textId="616C8D3E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Jan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>
              <w:rPr>
                <w:rFonts w:ascii="Arial Narrow" w:hAnsi="Arial Narrow" w:cs="Arial"/>
                <w:sz w:val="20"/>
              </w:rPr>
              <w:t>12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2329BA00" w14:textId="2AE0910A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Aug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>
              <w:rPr>
                <w:rFonts w:ascii="Arial Narrow" w:hAnsi="Arial Narrow" w:cs="Arial"/>
                <w:sz w:val="20"/>
              </w:rPr>
              <w:t>18</w:t>
            </w:r>
          </w:p>
        </w:tc>
      </w:tr>
      <w:tr w:rsidR="00450E00" w:rsidRPr="00923238" w14:paraId="05F7723B" w14:textId="77777777" w:rsidTr="00450E00">
        <w:trPr>
          <w:trHeight w:val="716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01B9671E" w14:textId="2754C1A2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5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>
              <w:rPr>
                <w:rFonts w:ascii="Arial Narrow" w:hAnsi="Arial Narrow" w:cs="Arial"/>
                <w:b/>
                <w:sz w:val="20"/>
              </w:rPr>
              <w:t>NOVOTEL LIMITED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>.</w:t>
            </w:r>
          </w:p>
          <w:p w14:paraId="40B59462" w14:textId="2C4B0ADC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Sr. Manager</w:t>
            </w:r>
          </w:p>
        </w:tc>
        <w:tc>
          <w:tcPr>
            <w:tcW w:w="278" w:type="pct"/>
          </w:tcPr>
          <w:p w14:paraId="110A4D12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533B715F" w14:textId="064AB215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Oct</w:t>
            </w:r>
            <w:r w:rsidRPr="00923238">
              <w:rPr>
                <w:rFonts w:ascii="Arial Narrow" w:hAnsi="Arial Narrow" w:cs="Arial"/>
                <w:sz w:val="20"/>
              </w:rPr>
              <w:t xml:space="preserve"> 200</w:t>
            </w:r>
            <w:r>
              <w:rPr>
                <w:rFonts w:ascii="Arial Narrow" w:hAnsi="Arial Narrow" w:cs="Arial"/>
                <w:sz w:val="20"/>
              </w:rPr>
              <w:t>9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2A792E71" w14:textId="64DF3FFC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Dec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>
              <w:rPr>
                <w:rFonts w:ascii="Arial Narrow" w:hAnsi="Arial Narrow" w:cs="Arial"/>
                <w:sz w:val="20"/>
              </w:rPr>
              <w:t>11</w:t>
            </w:r>
          </w:p>
        </w:tc>
      </w:tr>
      <w:tr w:rsidR="00450E00" w:rsidRPr="00923238" w14:paraId="530FE0B0" w14:textId="77777777" w:rsidTr="00450E00">
        <w:trPr>
          <w:trHeight w:val="699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00E5F85C" w14:textId="6A8CA214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6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 w:rsidRPr="00EC0C25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>LM ERICSSON BANGLADESH LTD</w:t>
            </w:r>
          </w:p>
          <w:p w14:paraId="11759A5F" w14:textId="60C4D217" w:rsidR="00450E00" w:rsidRPr="00923238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Support Engineer</w:t>
            </w:r>
          </w:p>
        </w:tc>
        <w:tc>
          <w:tcPr>
            <w:tcW w:w="278" w:type="pct"/>
          </w:tcPr>
          <w:p w14:paraId="67AFE3C9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61C280FA" w14:textId="477EDFB4" w:rsidR="00450E00" w:rsidRPr="00923238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Aug</w:t>
            </w:r>
            <w:r w:rsidRPr="00923238">
              <w:rPr>
                <w:rFonts w:ascii="Arial Narrow" w:hAnsi="Arial Narrow" w:cs="Arial"/>
                <w:sz w:val="20"/>
              </w:rPr>
              <w:t xml:space="preserve"> 200</w:t>
            </w:r>
            <w:r>
              <w:rPr>
                <w:rFonts w:ascii="Arial Narrow" w:hAnsi="Arial Narrow" w:cs="Arial"/>
                <w:sz w:val="20"/>
              </w:rPr>
              <w:t>7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7DDAEF00" w14:textId="495DAB95" w:rsidR="00450E00" w:rsidRPr="00923238" w:rsidRDefault="00993147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Sep</w:t>
            </w:r>
            <w:r w:rsidR="00450E00" w:rsidRPr="00923238">
              <w:rPr>
                <w:rFonts w:ascii="Arial Narrow" w:hAnsi="Arial Narrow" w:cs="Arial"/>
                <w:sz w:val="20"/>
              </w:rPr>
              <w:t xml:space="preserve"> 200</w:t>
            </w:r>
            <w:r w:rsidR="00450E00">
              <w:rPr>
                <w:rFonts w:ascii="Arial Narrow" w:hAnsi="Arial Narrow" w:cs="Arial"/>
                <w:sz w:val="20"/>
              </w:rPr>
              <w:t>9</w:t>
            </w:r>
          </w:p>
        </w:tc>
      </w:tr>
      <w:tr w:rsidR="00450E00" w:rsidRPr="00923238" w14:paraId="128A747B" w14:textId="77777777" w:rsidTr="00450E00">
        <w:trPr>
          <w:trHeight w:val="699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04FACD22" w14:textId="26E243E4" w:rsidR="00450E00" w:rsidRPr="00450E00" w:rsidRDefault="00307339" w:rsidP="00450E00">
            <w:pPr>
              <w:rPr>
                <w:rFonts w:ascii="Arial Narrow" w:hAnsi="Arial Narrow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sz w:val="20"/>
                <w:szCs w:val="20"/>
              </w:rPr>
              <w:lastRenderedPageBreak/>
              <w:t>7</w:t>
            </w:r>
            <w:r w:rsidR="00450E00" w:rsidRPr="00450E00">
              <w:rPr>
                <w:rFonts w:ascii="Arial Narrow" w:hAnsi="Arial Narrow" w:cs="Arial"/>
                <w:b/>
                <w:color w:val="000000" w:themeColor="text1"/>
                <w:sz w:val="20"/>
                <w:szCs w:val="20"/>
              </w:rPr>
              <w:t xml:space="preserve">. </w:t>
            </w:r>
            <w:r w:rsidR="00450E00" w:rsidRPr="00450E00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>DELTA INFORMATIONTECHNOLOGY LTD</w:t>
            </w:r>
          </w:p>
          <w:p w14:paraId="4909772B" w14:textId="1DD597DD" w:rsidR="00450E00" w:rsidRPr="00450E00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t xml:space="preserve">     </w:t>
            </w:r>
            <w:r w:rsidRPr="00450E00">
              <w:rPr>
                <w:rFonts w:ascii="Arial Narrow" w:hAnsi="Arial Narrow" w:cs="Arial"/>
                <w:bCs/>
                <w:sz w:val="20"/>
              </w:rPr>
              <w:t>Analyst Programmer</w:t>
            </w:r>
          </w:p>
        </w:tc>
        <w:tc>
          <w:tcPr>
            <w:tcW w:w="278" w:type="pct"/>
          </w:tcPr>
          <w:p w14:paraId="0B2D9B5E" w14:textId="262FB036" w:rsidR="00450E00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6FAE2A74" w14:textId="184D030F" w:rsidR="00450E00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Aug 2005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079FA505" w14:textId="6559F67C" w:rsidR="00450E00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Feb 2006</w:t>
            </w:r>
          </w:p>
        </w:tc>
      </w:tr>
      <w:tr w:rsidR="00450E00" w:rsidRPr="00923238" w14:paraId="135CDA6C" w14:textId="77777777" w:rsidTr="00450E00">
        <w:trPr>
          <w:trHeight w:val="699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435D1B86" w14:textId="0577C63B" w:rsidR="00450E00" w:rsidRPr="00923238" w:rsidRDefault="00307339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8</w:t>
            </w:r>
            <w:r w:rsidR="00450E00"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450E00">
              <w:rPr>
                <w:rFonts w:ascii="Arial Narrow" w:hAnsi="Arial Narrow" w:cs="Arial"/>
                <w:b/>
                <w:sz w:val="20"/>
              </w:rPr>
              <w:t>Banglalink</w:t>
            </w:r>
            <w:r w:rsidR="00243A76">
              <w:rPr>
                <w:rFonts w:ascii="Arial Narrow" w:hAnsi="Arial Narrow" w:cs="Arial"/>
                <w:b/>
                <w:sz w:val="20"/>
              </w:rPr>
              <w:t xml:space="preserve"> Digital Communication</w:t>
            </w:r>
            <w:r w:rsidR="00450E00">
              <w:rPr>
                <w:rFonts w:ascii="Arial Narrow" w:hAnsi="Arial Narrow" w:cs="Arial"/>
                <w:b/>
                <w:sz w:val="20"/>
              </w:rPr>
              <w:t xml:space="preserve"> Limited</w:t>
            </w:r>
            <w:r w:rsidR="00243A76">
              <w:rPr>
                <w:rFonts w:ascii="Arial Narrow" w:hAnsi="Arial Narrow" w:cs="Arial"/>
                <w:b/>
                <w:sz w:val="20"/>
              </w:rPr>
              <w:t xml:space="preserve"> </w:t>
            </w:r>
            <w:r w:rsidR="00243A76" w:rsidRPr="00243A76">
              <w:rPr>
                <w:rFonts w:ascii="Arial Narrow" w:hAnsi="Arial Narrow" w:cs="Arial"/>
                <w:bCs/>
                <w:sz w:val="20"/>
              </w:rPr>
              <w:t>(Orascom)</w:t>
            </w:r>
          </w:p>
          <w:p w14:paraId="4E4AEBB0" w14:textId="65F5BA85" w:rsidR="00450E00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NSS Engineer</w:t>
            </w:r>
          </w:p>
        </w:tc>
        <w:tc>
          <w:tcPr>
            <w:tcW w:w="278" w:type="pct"/>
          </w:tcPr>
          <w:p w14:paraId="2B4096E8" w14:textId="3233C04D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67E9FF32" w14:textId="4F459D16" w:rsidR="00450E00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Mar 2006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16F014DB" w14:textId="4E42511D" w:rsidR="00450E00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Jun 2007</w:t>
            </w:r>
          </w:p>
        </w:tc>
      </w:tr>
      <w:tr w:rsidR="00450E00" w:rsidRPr="00923238" w14:paraId="58A2E584" w14:textId="77777777" w:rsidTr="00D33261">
        <w:trPr>
          <w:trHeight w:val="895"/>
        </w:trPr>
        <w:tc>
          <w:tcPr>
            <w:tcW w:w="3129" w:type="pct"/>
            <w:gridSpan w:val="3"/>
            <w:tcBorders>
              <w:left w:val="single" w:sz="4" w:space="0" w:color="auto"/>
            </w:tcBorders>
          </w:tcPr>
          <w:p w14:paraId="3CBC4F16" w14:textId="4BC09CCE" w:rsidR="00450E00" w:rsidRPr="00EC0C25" w:rsidRDefault="00307339" w:rsidP="00450E00">
            <w:pPr>
              <w:jc w:val="both"/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>9</w:t>
            </w:r>
            <w:r w:rsidR="00450E00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 xml:space="preserve">. </w:t>
            </w:r>
            <w:r w:rsidR="00450E00" w:rsidRPr="00EC0C25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 xml:space="preserve">BUREAU OF RESEARCH, TESTING AND CONSULTATION (BRTC), </w:t>
            </w:r>
            <w:r w:rsidR="00450E00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 xml:space="preserve">          </w:t>
            </w:r>
            <w:r w:rsidR="00450E00" w:rsidRPr="00EC0C25">
              <w:rPr>
                <w:rFonts w:ascii="Arial Narrow" w:hAnsi="Arial Narrow" w:cstheme="minorHAnsi"/>
                <w:b/>
                <w:noProof/>
                <w:color w:val="000000" w:themeColor="text1"/>
                <w:sz w:val="20"/>
                <w:szCs w:val="20"/>
              </w:rPr>
              <w:t>BUET</w:t>
            </w:r>
          </w:p>
          <w:p w14:paraId="2A73ECF9" w14:textId="763389A0" w:rsidR="00450E00" w:rsidRPr="00EC0C25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 xml:space="preserve">    </w:t>
            </w:r>
            <w:r>
              <w:rPr>
                <w:rFonts w:ascii="Arial Narrow" w:hAnsi="Arial Narrow" w:cs="Arial"/>
                <w:bCs/>
                <w:sz w:val="20"/>
              </w:rPr>
              <w:t>Part Time Programmer</w:t>
            </w:r>
          </w:p>
        </w:tc>
        <w:tc>
          <w:tcPr>
            <w:tcW w:w="278" w:type="pct"/>
          </w:tcPr>
          <w:p w14:paraId="3C56C6AD" w14:textId="06652983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6810B9DB" w14:textId="72DF700D" w:rsidR="00450E00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Feb 2005</w:t>
            </w:r>
          </w:p>
        </w:tc>
        <w:tc>
          <w:tcPr>
            <w:tcW w:w="1063" w:type="pct"/>
            <w:tcBorders>
              <w:right w:val="single" w:sz="4" w:space="0" w:color="auto"/>
            </w:tcBorders>
          </w:tcPr>
          <w:p w14:paraId="64B6ECAF" w14:textId="51D11737" w:rsidR="00450E00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Jul 2005</w:t>
            </w:r>
          </w:p>
        </w:tc>
      </w:tr>
      <w:tr w:rsidR="00450E00" w:rsidRPr="00923238" w14:paraId="1F61826D" w14:textId="77777777" w:rsidTr="000A37CC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09AB" w14:textId="5DAC6DDA" w:rsidR="00450E00" w:rsidRDefault="00450E00" w:rsidP="00450E00">
            <w:pPr>
              <w:spacing w:before="0"/>
              <w:ind w:left="360" w:hanging="360"/>
              <w:jc w:val="both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11. Subject Matter Specializations</w:t>
            </w:r>
          </w:p>
          <w:p w14:paraId="651CD646" w14:textId="77777777" w:rsidR="00067115" w:rsidRDefault="009372F0" w:rsidP="00450E00">
            <w:pPr>
              <w:pStyle w:val="ListParagraph"/>
              <w:numPr>
                <w:ilvl w:val="0"/>
                <w:numId w:val="2"/>
              </w:numPr>
              <w:spacing w:before="0"/>
              <w:ind w:left="733"/>
              <w:jc w:val="both"/>
              <w:rPr>
                <w:rFonts w:ascii="Arial Narrow" w:hAnsi="Arial Narrow" w:cs="Arial"/>
                <w:sz w:val="20"/>
              </w:rPr>
            </w:pPr>
            <w:r w:rsidRPr="009372F0">
              <w:rPr>
                <w:rFonts w:ascii="Arial Narrow" w:hAnsi="Arial Narrow" w:cs="Arial"/>
                <w:b/>
                <w:bCs/>
                <w:sz w:val="20"/>
              </w:rPr>
              <w:t>IP Networking: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198BBEB9" w14:textId="77777777" w:rsidR="00067115" w:rsidRDefault="009372F0" w:rsidP="00067115">
            <w:pPr>
              <w:pStyle w:val="ListParagraph"/>
              <w:numPr>
                <w:ilvl w:val="0"/>
                <w:numId w:val="10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372F0">
              <w:rPr>
                <w:rFonts w:ascii="Arial Narrow" w:hAnsi="Arial Narrow" w:cs="Arial"/>
                <w:sz w:val="20"/>
              </w:rPr>
              <w:t>Hands on configuration and troubleshooting experiences with IP network protocols and equipment from Cisco, Huawei, Ciena, Netgear, Mikrotik &amp; other vendors equipment in small to large network.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67746B76" w14:textId="2C642928" w:rsidR="009372F0" w:rsidRDefault="009372F0" w:rsidP="00067115">
            <w:pPr>
              <w:pStyle w:val="ListParagraph"/>
              <w:numPr>
                <w:ilvl w:val="0"/>
                <w:numId w:val="10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372F0">
              <w:rPr>
                <w:rFonts w:ascii="Arial Narrow" w:hAnsi="Arial Narrow" w:cs="Arial"/>
                <w:sz w:val="20"/>
              </w:rPr>
              <w:t>Campus &amp; Enterprise Network Design</w:t>
            </w:r>
          </w:p>
          <w:p w14:paraId="19FD0B08" w14:textId="77777777" w:rsidR="00067115" w:rsidRDefault="009372F0" w:rsidP="00067115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 w:cs="Arial"/>
                <w:sz w:val="20"/>
              </w:rPr>
            </w:pPr>
            <w:r w:rsidRPr="00067115">
              <w:rPr>
                <w:rFonts w:ascii="Arial Narrow" w:hAnsi="Arial Narrow" w:cs="Arial"/>
                <w:b/>
                <w:bCs/>
                <w:sz w:val="20"/>
              </w:rPr>
              <w:t>Telecom:</w:t>
            </w:r>
            <w:r w:rsidR="00067115" w:rsidRPr="00067115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5E9121B8" w14:textId="757EBBF1" w:rsidR="00067115" w:rsidRDefault="00067115" w:rsidP="00067115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 w:cs="Arial"/>
                <w:sz w:val="20"/>
              </w:rPr>
            </w:pPr>
            <w:r w:rsidRPr="00067115">
              <w:rPr>
                <w:rFonts w:ascii="Arial Narrow" w:hAnsi="Arial Narrow" w:cs="Arial"/>
                <w:sz w:val="20"/>
              </w:rPr>
              <w:t>Great understanding of both IP and traditional (TDM) based network. Protocol knowledge includes Sigtran (M3ua, M2ua), SIP, BICC, H.248/Megaco/MGCP, H.323, ISUP etc.</w:t>
            </w:r>
          </w:p>
          <w:p w14:paraId="1A947141" w14:textId="2C1B1BD6" w:rsidR="00067115" w:rsidRPr="00067115" w:rsidRDefault="00421303" w:rsidP="00067115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 w:cs="Arial"/>
                <w:sz w:val="20"/>
              </w:rPr>
            </w:pPr>
            <w:r w:rsidRPr="00421303">
              <w:rPr>
                <w:rFonts w:ascii="Arial Narrow" w:hAnsi="Arial Narrow" w:cs="Arial"/>
                <w:sz w:val="20"/>
              </w:rPr>
              <w:t xml:space="preserve">Configu ration and troubleshooting experience with MSC, VLR and HLR running on BSSAP, </w:t>
            </w:r>
            <w:r w:rsidR="00F4077C" w:rsidRPr="00421303">
              <w:rPr>
                <w:rFonts w:ascii="Arial Narrow" w:hAnsi="Arial Narrow" w:cs="Arial"/>
                <w:sz w:val="20"/>
              </w:rPr>
              <w:t>MAP, CAP</w:t>
            </w:r>
            <w:r w:rsidRPr="00421303">
              <w:rPr>
                <w:rFonts w:ascii="Arial Narrow" w:hAnsi="Arial Narrow" w:cs="Arial"/>
                <w:sz w:val="20"/>
              </w:rPr>
              <w:t>, SCCP, TCAP and other stacks.</w:t>
            </w:r>
          </w:p>
          <w:p w14:paraId="2A00A320" w14:textId="0367FC2D" w:rsidR="00067115" w:rsidRPr="00067115" w:rsidRDefault="00421303" w:rsidP="006749C4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 w:cs="Arial"/>
                <w:sz w:val="20"/>
              </w:rPr>
            </w:pPr>
            <w:r w:rsidRPr="00421303">
              <w:rPr>
                <w:rFonts w:ascii="Arial Narrow" w:hAnsi="Arial Narrow" w:cs="Arial"/>
                <w:sz w:val="20"/>
              </w:rPr>
              <w:t>Worked with leading vendors like Huawei, Ericsson, Genband, Dialogic and others</w:t>
            </w:r>
            <w:r w:rsidR="00067115" w:rsidRPr="00067115">
              <w:rPr>
                <w:rFonts w:ascii="Arial Narrow" w:hAnsi="Arial Narrow" w:cs="Arial"/>
                <w:sz w:val="20"/>
              </w:rPr>
              <w:t>.</w:t>
            </w:r>
          </w:p>
          <w:p w14:paraId="23A131C4" w14:textId="72F9A54A" w:rsidR="009372F0" w:rsidRDefault="00067115" w:rsidP="00450E00">
            <w:pPr>
              <w:pStyle w:val="ListParagraph"/>
              <w:numPr>
                <w:ilvl w:val="0"/>
                <w:numId w:val="2"/>
              </w:numPr>
              <w:spacing w:before="0"/>
              <w:ind w:left="733"/>
              <w:jc w:val="both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Cloud and Devops</w:t>
            </w:r>
          </w:p>
          <w:p w14:paraId="5DAD3E10" w14:textId="76841652" w:rsidR="00067115" w:rsidRPr="00421303" w:rsidRDefault="00421303" w:rsidP="004A4F07">
            <w:pPr>
              <w:pStyle w:val="ListParagraph"/>
              <w:numPr>
                <w:ilvl w:val="0"/>
                <w:numId w:val="11"/>
              </w:numPr>
              <w:rPr>
                <w:rFonts w:ascii="Arial Narrow" w:hAnsi="Arial Narrow" w:cs="Arial"/>
                <w:sz w:val="20"/>
              </w:rPr>
            </w:pPr>
            <w:r w:rsidRPr="00421303">
              <w:rPr>
                <w:rFonts w:ascii="Arial Narrow" w:hAnsi="Arial Narrow" w:cs="Arial"/>
                <w:sz w:val="20"/>
              </w:rPr>
              <w:t>Practial knowledge and experience of setting up linux based hypervisor platform running production grade applications inside both windows &amp; Linux virtual machines.</w:t>
            </w:r>
          </w:p>
          <w:p w14:paraId="259BEF66" w14:textId="3864C16A" w:rsidR="00067115" w:rsidRPr="00067115" w:rsidRDefault="00421303" w:rsidP="00891BF9">
            <w:pPr>
              <w:pStyle w:val="ListParagraph"/>
              <w:numPr>
                <w:ilvl w:val="0"/>
                <w:numId w:val="11"/>
              </w:numPr>
              <w:rPr>
                <w:rFonts w:ascii="Arial Narrow" w:hAnsi="Arial Narrow" w:cs="Arial"/>
                <w:sz w:val="20"/>
              </w:rPr>
            </w:pPr>
            <w:r w:rsidRPr="00421303">
              <w:rPr>
                <w:rFonts w:ascii="Arial Narrow" w:hAnsi="Arial Narrow" w:cs="Arial"/>
                <w:sz w:val="20"/>
              </w:rPr>
              <w:t>Knowledge of DevOPS tools necessary for monitoring network and Microservices applications</w:t>
            </w:r>
            <w:r w:rsidR="00067115" w:rsidRPr="00067115">
              <w:rPr>
                <w:rFonts w:ascii="Arial Narrow" w:hAnsi="Arial Narrow" w:cs="Arial"/>
                <w:sz w:val="20"/>
              </w:rPr>
              <w:t>.</w:t>
            </w:r>
          </w:p>
          <w:p w14:paraId="66AD3F47" w14:textId="1609C740" w:rsidR="00450E00" w:rsidRPr="008139F6" w:rsidRDefault="00450E00" w:rsidP="00421303">
            <w:pPr>
              <w:pStyle w:val="ListParagraph"/>
              <w:spacing w:before="0"/>
              <w:ind w:left="733"/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450E00" w:rsidRPr="00923238" w14:paraId="7F64006F" w14:textId="77777777" w:rsidTr="000A37CC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B8A9" w14:textId="0A19CFE3" w:rsidR="00450E00" w:rsidRPr="00923238" w:rsidRDefault="00450E00" w:rsidP="00450E00">
            <w:pPr>
              <w:spacing w:before="0"/>
              <w:ind w:left="360" w:hanging="360"/>
              <w:jc w:val="both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>1</w:t>
            </w:r>
            <w:r>
              <w:rPr>
                <w:rFonts w:ascii="Arial Narrow" w:hAnsi="Arial Narrow" w:cs="Arial"/>
                <w:b/>
                <w:bCs/>
                <w:sz w:val="20"/>
              </w:rPr>
              <w:t>2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>.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Work Undertaken that Best Illustrates Capability to Handle the Tasks Assigned</w:t>
            </w:r>
          </w:p>
        </w:tc>
      </w:tr>
      <w:tr w:rsidR="00450E00" w:rsidRPr="00923238" w14:paraId="7CAE0490" w14:textId="77777777" w:rsidTr="000A37CC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A8BF" w14:textId="5204786C" w:rsidR="00450E00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sz w:val="20"/>
              </w:rPr>
            </w:pPr>
          </w:p>
          <w:p w14:paraId="46B065FA" w14:textId="77777777" w:rsidR="00307339" w:rsidRPr="00307339" w:rsidRDefault="00F4077C" w:rsidP="00307339">
            <w:pPr>
              <w:spacing w:before="0"/>
              <w:contextualSpacing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>
              <w:rPr>
                <w:rFonts w:ascii="Arial Narrow" w:hAnsi="Arial Narrow" w:cs="Arial"/>
                <w:b/>
                <w:i/>
                <w:sz w:val="20"/>
              </w:rPr>
              <w:t>1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307339" w:rsidRPr="00307339">
              <w:rPr>
                <w:rFonts w:ascii="Arial Narrow" w:hAnsi="Arial Narrow" w:cs="Arial"/>
                <w:sz w:val="20"/>
              </w:rPr>
              <w:t>Architect &amp; Lead of BTRC’s Central Billing and CDR System (CAS)</w:t>
            </w:r>
          </w:p>
          <w:p w14:paraId="78450BB2" w14:textId="77777777" w:rsidR="00307339" w:rsidRPr="00307339" w:rsidRDefault="00307339" w:rsidP="00307339">
            <w:pPr>
              <w:spacing w:before="0"/>
              <w:contextualSpacing/>
              <w:jc w:val="both"/>
              <w:rPr>
                <w:rFonts w:ascii="Arial Narrow" w:hAnsi="Arial Narrow" w:cs="Arial"/>
                <w:sz w:val="20"/>
              </w:rPr>
            </w:pPr>
          </w:p>
          <w:p w14:paraId="0BDEB0BD" w14:textId="77777777" w:rsidR="00307339" w:rsidRPr="00307339" w:rsidRDefault="00307339" w:rsidP="00307339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307339">
              <w:rPr>
                <w:rFonts w:ascii="Arial Narrow" w:hAnsi="Arial Narrow" w:cs="Arial"/>
                <w:sz w:val="20"/>
              </w:rPr>
              <w:t>Led the development of Bangladesh's largest telecom data processing platform.</w:t>
            </w:r>
          </w:p>
          <w:p w14:paraId="792F0CE9" w14:textId="77777777" w:rsidR="00307339" w:rsidRPr="00307339" w:rsidRDefault="00307339" w:rsidP="00307339">
            <w:pPr>
              <w:spacing w:before="0"/>
              <w:contextualSpacing/>
              <w:jc w:val="both"/>
              <w:rPr>
                <w:rFonts w:ascii="Arial Narrow" w:hAnsi="Arial Narrow" w:cs="Arial"/>
                <w:sz w:val="20"/>
              </w:rPr>
            </w:pPr>
          </w:p>
          <w:p w14:paraId="1D0F4713" w14:textId="77777777" w:rsidR="00307339" w:rsidRPr="00307339" w:rsidRDefault="00307339" w:rsidP="00307339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307339">
              <w:rPr>
                <w:rFonts w:ascii="Arial Narrow" w:hAnsi="Arial Narrow" w:cs="Arial"/>
                <w:sz w:val="20"/>
              </w:rPr>
              <w:t>Processes 350 million+ CDRs per day (~126 billion per year).</w:t>
            </w:r>
          </w:p>
          <w:p w14:paraId="6E266443" w14:textId="77777777" w:rsidR="00307339" w:rsidRPr="00307339" w:rsidRDefault="00307339" w:rsidP="00307339">
            <w:pPr>
              <w:spacing w:before="0"/>
              <w:contextualSpacing/>
              <w:jc w:val="both"/>
              <w:rPr>
                <w:rFonts w:ascii="Arial Narrow" w:hAnsi="Arial Narrow" w:cs="Arial"/>
                <w:sz w:val="20"/>
              </w:rPr>
            </w:pPr>
          </w:p>
          <w:p w14:paraId="51E15FAA" w14:textId="77777777" w:rsidR="00307339" w:rsidRPr="00307339" w:rsidRDefault="00307339" w:rsidP="00307339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307339">
              <w:rPr>
                <w:rFonts w:ascii="Arial Narrow" w:hAnsi="Arial Narrow" w:cs="Arial"/>
                <w:sz w:val="20"/>
              </w:rPr>
              <w:t>Ensures accurate, transparent billing visibility for all 25 ICXs nationwide.</w:t>
            </w:r>
          </w:p>
          <w:p w14:paraId="4E1FEA61" w14:textId="77777777" w:rsidR="00307339" w:rsidRPr="00307339" w:rsidRDefault="00307339" w:rsidP="00307339">
            <w:pPr>
              <w:spacing w:before="0"/>
              <w:contextualSpacing/>
              <w:jc w:val="both"/>
              <w:rPr>
                <w:rFonts w:ascii="Arial Narrow" w:hAnsi="Arial Narrow" w:cs="Arial"/>
                <w:sz w:val="20"/>
              </w:rPr>
            </w:pPr>
          </w:p>
          <w:p w14:paraId="7BF4E39E" w14:textId="4D021D93" w:rsidR="00F4077C" w:rsidRDefault="00307339" w:rsidP="00307339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307339">
              <w:rPr>
                <w:rFonts w:ascii="Arial Narrow" w:hAnsi="Arial Narrow" w:cs="Arial"/>
                <w:sz w:val="20"/>
              </w:rPr>
              <w:t>Delivered a scalable, fault-tolerant analytics and reporting engine for the regulator.</w:t>
            </w:r>
          </w:p>
          <w:p w14:paraId="4DDA96F4" w14:textId="77777777" w:rsidR="00626B22" w:rsidRPr="00626B22" w:rsidRDefault="00626B22" w:rsidP="00626B22">
            <w:pPr>
              <w:pStyle w:val="ListParagraph"/>
              <w:rPr>
                <w:rFonts w:ascii="Arial Narrow" w:hAnsi="Arial Narrow" w:cs="Arial"/>
                <w:sz w:val="20"/>
              </w:rPr>
            </w:pPr>
          </w:p>
          <w:p w14:paraId="16B05AB8" w14:textId="16CABDFB" w:rsidR="00626B22" w:rsidRDefault="00626B22" w:rsidP="00626B22">
            <w:pPr>
              <w:pStyle w:val="Heading3"/>
              <w:rPr>
                <w:rFonts w:ascii="Times New Roman" w:hAnsi="Times New Roman"/>
              </w:rPr>
            </w:pPr>
            <w:r>
              <w:rPr>
                <w:rStyle w:val="Strong"/>
                <w:b/>
                <w:bCs/>
              </w:rPr>
              <w:t xml:space="preserve">Lead Architect </w:t>
            </w:r>
            <w:r w:rsidRPr="00626B22">
              <w:rPr>
                <w:rStyle w:val="Strong"/>
                <w:b/>
                <w:bCs/>
              </w:rPr>
              <w:t xml:space="preserve">and </w:t>
            </w:r>
            <w:r>
              <w:rPr>
                <w:rStyle w:val="Strong"/>
                <w:b/>
                <w:bCs/>
                <w:lang w:val="en-US"/>
              </w:rPr>
              <w:t>P</w:t>
            </w:r>
            <w:r w:rsidRPr="00626B22">
              <w:rPr>
                <w:rStyle w:val="Strong"/>
                <w:b/>
                <w:bCs/>
              </w:rPr>
              <w:t>roject Manager</w:t>
            </w:r>
            <w:r>
              <w:rPr>
                <w:rStyle w:val="Strong"/>
                <w:lang w:val="en-US"/>
              </w:rPr>
              <w:t xml:space="preserve"> </w:t>
            </w:r>
            <w:r>
              <w:rPr>
                <w:rStyle w:val="Strong"/>
                <w:b/>
                <w:bCs/>
              </w:rPr>
              <w:t>of the National CISP (Common Interconnection SMS Platform)</w:t>
            </w:r>
          </w:p>
          <w:p w14:paraId="0694FA1F" w14:textId="77777777" w:rsidR="00626B22" w:rsidRDefault="00626B22" w:rsidP="00626B22">
            <w:pPr>
              <w:pStyle w:val="NormalWeb"/>
              <w:numPr>
                <w:ilvl w:val="0"/>
                <w:numId w:val="12"/>
              </w:numPr>
            </w:pPr>
            <w:r>
              <w:t xml:space="preserve">Delivered an end-to-end SMS interconnection solution for </w:t>
            </w:r>
            <w:r>
              <w:rPr>
                <w:rStyle w:val="Strong"/>
              </w:rPr>
              <w:t>25 ICX operators</w:t>
            </w:r>
            <w:r>
              <w:t>.</w:t>
            </w:r>
          </w:p>
          <w:p w14:paraId="1C4C305C" w14:textId="77777777" w:rsidR="00626B22" w:rsidRDefault="00626B22" w:rsidP="00626B22">
            <w:pPr>
              <w:pStyle w:val="NormalWeb"/>
              <w:numPr>
                <w:ilvl w:val="0"/>
                <w:numId w:val="12"/>
              </w:numPr>
            </w:pPr>
            <w:r>
              <w:t xml:space="preserve">Implemented </w:t>
            </w:r>
            <w:r>
              <w:rPr>
                <w:rStyle w:val="Strong"/>
              </w:rPr>
              <w:t>Sigtran/SS7 signaling</w:t>
            </w:r>
            <w:r>
              <w:t>, central billing, routing, and monitoring.</w:t>
            </w:r>
          </w:p>
          <w:p w14:paraId="31E7FCA2" w14:textId="235080EE" w:rsidR="00626B22" w:rsidRDefault="00626B22" w:rsidP="00626B22">
            <w:pPr>
              <w:pStyle w:val="NormalWeb"/>
              <w:numPr>
                <w:ilvl w:val="0"/>
                <w:numId w:val="12"/>
              </w:numPr>
            </w:pPr>
            <w:r>
              <w:t>Built a redundant dual-POP architecture for 24/7 nationwide SMS exchange.</w:t>
            </w:r>
          </w:p>
          <w:p w14:paraId="013071CB" w14:textId="77777777" w:rsidR="00626B22" w:rsidRDefault="00626B22" w:rsidP="00626B22">
            <w:pPr>
              <w:pStyle w:val="Heading3"/>
              <w:rPr>
                <w:rFonts w:ascii="Times New Roman" w:hAnsi="Times New Roman"/>
              </w:rPr>
            </w:pPr>
            <w:r>
              <w:rPr>
                <w:rStyle w:val="Strong"/>
                <w:b/>
                <w:bCs/>
              </w:rPr>
              <w:t>Enterprise &amp; Government Digital Platform Expertise</w:t>
            </w:r>
          </w:p>
          <w:p w14:paraId="3A8A38BC" w14:textId="761781C2" w:rsidR="00626B22" w:rsidRDefault="00626B22" w:rsidP="00626B22">
            <w:pPr>
              <w:pStyle w:val="NormalWeb"/>
            </w:pPr>
            <w:r>
              <w:t>H</w:t>
            </w:r>
            <w:r>
              <w:t>as successfully delivered digital communication and billing ecosystems for:</w:t>
            </w:r>
          </w:p>
          <w:p w14:paraId="63AF62C8" w14:textId="77777777" w:rsidR="00626B22" w:rsidRDefault="00626B22" w:rsidP="00626B22">
            <w:pPr>
              <w:pStyle w:val="NormalWeb"/>
              <w:numPr>
                <w:ilvl w:val="0"/>
                <w:numId w:val="13"/>
              </w:numPr>
            </w:pPr>
            <w:r>
              <w:t>National regulatory authorities</w:t>
            </w:r>
          </w:p>
          <w:p w14:paraId="5A6D79D5" w14:textId="77777777" w:rsidR="00626B22" w:rsidRDefault="00626B22" w:rsidP="00626B22">
            <w:pPr>
              <w:pStyle w:val="NormalWeb"/>
              <w:numPr>
                <w:ilvl w:val="0"/>
                <w:numId w:val="13"/>
              </w:numPr>
            </w:pPr>
            <w:r>
              <w:t>ICX operators</w:t>
            </w:r>
          </w:p>
          <w:p w14:paraId="34E7BECA" w14:textId="77777777" w:rsidR="00626B22" w:rsidRDefault="00626B22" w:rsidP="00626B22">
            <w:pPr>
              <w:pStyle w:val="NormalWeb"/>
              <w:numPr>
                <w:ilvl w:val="0"/>
                <w:numId w:val="13"/>
              </w:numPr>
            </w:pPr>
            <w:r>
              <w:t>Telecom carriers</w:t>
            </w:r>
          </w:p>
          <w:p w14:paraId="398F2021" w14:textId="77777777" w:rsidR="00626B22" w:rsidRDefault="00626B22" w:rsidP="00626B22">
            <w:pPr>
              <w:pStyle w:val="NormalWeb"/>
              <w:numPr>
                <w:ilvl w:val="0"/>
                <w:numId w:val="13"/>
              </w:numPr>
            </w:pPr>
            <w:r>
              <w:t>Government organizations</w:t>
            </w:r>
          </w:p>
          <w:p w14:paraId="626EF9A9" w14:textId="31B2DE90" w:rsidR="00626B22" w:rsidRDefault="00626B22" w:rsidP="00626B22">
            <w:pPr>
              <w:pStyle w:val="NormalWeb"/>
              <w:numPr>
                <w:ilvl w:val="0"/>
                <w:numId w:val="13"/>
              </w:numPr>
            </w:pPr>
            <w:r>
              <w:t>Large enterprises requiring secure, self-hosted communication systems</w:t>
            </w:r>
          </w:p>
          <w:p w14:paraId="65356E6F" w14:textId="77777777" w:rsidR="00626B22" w:rsidRPr="00626B22" w:rsidRDefault="00626B22" w:rsidP="00626B22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  <w:p w14:paraId="7CCD298B" w14:textId="58BC037C" w:rsidR="00F4077C" w:rsidRPr="00923238" w:rsidRDefault="00F4077C" w:rsidP="00F4077C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 xml:space="preserve">Aug 2020 </w:t>
            </w:r>
            <w:r w:rsidRPr="00923238">
              <w:rPr>
                <w:rFonts w:ascii="Arial Narrow" w:hAnsi="Arial Narrow" w:cs="Arial"/>
                <w:sz w:val="20"/>
              </w:rPr>
              <w:t>–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  <w:r w:rsidRPr="007A3F78">
              <w:rPr>
                <w:rFonts w:ascii="Arial Narrow" w:hAnsi="Arial Narrow" w:cs="Arial"/>
                <w:sz w:val="20"/>
              </w:rPr>
              <w:t>Till Date</w:t>
            </w:r>
          </w:p>
          <w:p w14:paraId="65BFB128" w14:textId="77777777" w:rsidR="00F4077C" w:rsidRPr="00923238" w:rsidRDefault="00F4077C" w:rsidP="00F4077C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</w:t>
            </w:r>
            <w:r>
              <w:rPr>
                <w:rFonts w:ascii="Arial Narrow" w:hAnsi="Arial Narrow" w:cs="Arial"/>
                <w:sz w:val="20"/>
              </w:rPr>
              <w:t>, Bangladesh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05FC2885" w14:textId="0FFB7D2C" w:rsidR="00F4077C" w:rsidRDefault="00F4077C" w:rsidP="00F4077C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lastRenderedPageBreak/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>Te</w:t>
            </w:r>
            <w:r w:rsidR="00307339">
              <w:rPr>
                <w:rFonts w:ascii="Arial Narrow" w:hAnsi="Arial Narrow" w:cs="Arial"/>
                <w:sz w:val="20"/>
              </w:rPr>
              <w:t>lcobright Ltd</w:t>
            </w:r>
          </w:p>
          <w:p w14:paraId="3083E4D7" w14:textId="77777777" w:rsidR="00D33261" w:rsidRPr="00923238" w:rsidRDefault="00D33261" w:rsidP="00F4077C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  <w:p w14:paraId="35AB39C1" w14:textId="77777777" w:rsidR="00F4077C" w:rsidRPr="00923238" w:rsidRDefault="00F4077C" w:rsidP="00F4077C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>Founder and CEO</w:t>
            </w:r>
          </w:p>
          <w:p w14:paraId="6A1AD1CA" w14:textId="77777777" w:rsidR="00F4077C" w:rsidRPr="00923238" w:rsidRDefault="00F4077C" w:rsidP="00F4077C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21EF204E" w14:textId="77777777" w:rsidR="00F4077C" w:rsidRPr="00EE6A68" w:rsidRDefault="00F4077C" w:rsidP="00F4077C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EE6A68">
              <w:rPr>
                <w:rFonts w:ascii="Arial Narrow" w:hAnsi="Arial Narrow" w:cstheme="minorHAnsi"/>
                <w:noProof/>
                <w:color w:val="000000" w:themeColor="text1"/>
                <w:sz w:val="21"/>
                <w:szCs w:val="21"/>
              </w:rPr>
              <w:t xml:space="preserve">Offers consultation and customized software development services </w:t>
            </w:r>
            <w:r w:rsidRPr="00EE6A68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for telecom and the cloud ecosystem</w:t>
            </w:r>
          </w:p>
          <w:p w14:paraId="6DB715B8" w14:textId="77777777" w:rsidR="00F4077C" w:rsidRPr="00EE6A68" w:rsidRDefault="00F4077C" w:rsidP="00F4077C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EE6A68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 xml:space="preserve">Thrives toward creating innovative solutions by combining legacy telecom technologies with modern cloud based Microservices Architecture </w:t>
            </w:r>
          </w:p>
          <w:p w14:paraId="08F6B7C6" w14:textId="5170875E" w:rsidR="00F4077C" w:rsidRDefault="00F4077C" w:rsidP="00F4077C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16A35D5C" w14:textId="793416C2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2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221BFD">
              <w:rPr>
                <w:rFonts w:ascii="Arial Narrow" w:hAnsi="Arial Narrow" w:cs="Arial"/>
                <w:sz w:val="20"/>
              </w:rPr>
              <w:t xml:space="preserve">Business development of </w:t>
            </w:r>
            <w:r w:rsidR="00D33261">
              <w:rPr>
                <w:rFonts w:ascii="Arial Narrow" w:hAnsi="Arial Narrow" w:cs="Arial"/>
                <w:sz w:val="20"/>
              </w:rPr>
              <w:t>Kona Software Lab Ltd.</w:t>
            </w:r>
          </w:p>
          <w:p w14:paraId="05F178D6" w14:textId="2F3C272D" w:rsidR="002B2859" w:rsidRPr="00923238" w:rsidRDefault="002B2859" w:rsidP="002B2859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 xml:space="preserve">Mar 2020 </w:t>
            </w:r>
            <w:r w:rsidRPr="00923238">
              <w:rPr>
                <w:rFonts w:ascii="Arial Narrow" w:hAnsi="Arial Narrow" w:cs="Arial"/>
                <w:sz w:val="20"/>
              </w:rPr>
              <w:t>–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  <w:r w:rsidR="003233D2">
              <w:rPr>
                <w:rFonts w:ascii="Arial Narrow" w:hAnsi="Arial Narrow" w:cs="Arial"/>
                <w:sz w:val="20"/>
              </w:rPr>
              <w:t>May</w:t>
            </w:r>
            <w:r>
              <w:rPr>
                <w:rFonts w:ascii="Arial Narrow" w:hAnsi="Arial Narrow" w:cs="Arial"/>
                <w:sz w:val="20"/>
              </w:rPr>
              <w:t xml:space="preserve"> 20</w:t>
            </w:r>
            <w:r w:rsidR="003233D2">
              <w:rPr>
                <w:rFonts w:ascii="Arial Narrow" w:hAnsi="Arial Narrow" w:cs="Arial"/>
                <w:sz w:val="20"/>
              </w:rPr>
              <w:t>20</w:t>
            </w:r>
          </w:p>
          <w:p w14:paraId="27121B01" w14:textId="04D4AC51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</w:t>
            </w:r>
            <w:r w:rsidR="00CC3E5B">
              <w:rPr>
                <w:rFonts w:ascii="Arial Narrow" w:hAnsi="Arial Narrow" w:cs="Arial"/>
                <w:sz w:val="20"/>
              </w:rPr>
              <w:t>, Bangladesh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418C0E90" w14:textId="0D68A341" w:rsidR="00450E00" w:rsidRDefault="00450E00" w:rsidP="00221BFD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="00D33261">
              <w:rPr>
                <w:rFonts w:ascii="Arial Narrow" w:hAnsi="Arial Narrow" w:cs="Arial"/>
                <w:b/>
                <w:i/>
                <w:sz w:val="20"/>
              </w:rPr>
              <w:t>:</w:t>
            </w:r>
            <w:r w:rsidR="00221BFD">
              <w:rPr>
                <w:rFonts w:ascii="Arial Narrow" w:hAnsi="Arial Narrow" w:cs="Arial"/>
                <w:sz w:val="20"/>
              </w:rPr>
              <w:t xml:space="preserve"> </w:t>
            </w:r>
            <w:r w:rsidR="00D33261">
              <w:rPr>
                <w:rFonts w:ascii="Arial Narrow" w:hAnsi="Arial Narrow" w:cs="Arial"/>
                <w:sz w:val="20"/>
              </w:rPr>
              <w:t>Kona Software Lab Ltd.</w:t>
            </w:r>
          </w:p>
          <w:p w14:paraId="29CFFF4C" w14:textId="77777777" w:rsidR="00D33261" w:rsidRPr="00923238" w:rsidRDefault="00D33261" w:rsidP="00221BFD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  <w:p w14:paraId="35177624" w14:textId="2772482A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221BFD">
              <w:rPr>
                <w:rFonts w:ascii="Arial Narrow" w:hAnsi="Arial Narrow" w:cs="Arial"/>
                <w:bCs/>
                <w:sz w:val="20"/>
              </w:rPr>
              <w:t>Product Manager</w:t>
            </w:r>
          </w:p>
          <w:p w14:paraId="601C1606" w14:textId="4540BCC5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3085C0F1" w14:textId="674E0F3A" w:rsidR="00450E00" w:rsidRDefault="00221BFD" w:rsidP="00450E00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Responsible for business development among local and offshore clients</w:t>
            </w:r>
          </w:p>
          <w:p w14:paraId="1647B273" w14:textId="6A29FB96" w:rsidR="00450E00" w:rsidRPr="009405B7" w:rsidRDefault="00221BFD" w:rsidP="00450E00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Handle project management activities</w:t>
            </w:r>
          </w:p>
          <w:p w14:paraId="57959189" w14:textId="597A800F" w:rsidR="00450E00" w:rsidRPr="00923238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7D656F12" w14:textId="13025F4B" w:rsidR="00450E00" w:rsidRPr="00FB1512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3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FB1512" w:rsidRPr="00FB1512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>Design and develop Microservices based Apps</w:t>
            </w:r>
            <w:r w:rsidR="00FB1512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 xml:space="preserve"> of </w:t>
            </w:r>
            <w:r w:rsidR="00FB1512" w:rsidRPr="00FB1512">
              <w:rPr>
                <w:rFonts w:ascii="Arial Narrow" w:hAnsi="Arial Narrow" w:cs="Arial"/>
                <w:bCs/>
                <w:sz w:val="20"/>
              </w:rPr>
              <w:t>SYNESIS IT L</w:t>
            </w:r>
            <w:r w:rsidR="00D33261">
              <w:rPr>
                <w:rFonts w:ascii="Arial Narrow" w:hAnsi="Arial Narrow" w:cs="Arial"/>
                <w:bCs/>
                <w:sz w:val="20"/>
              </w:rPr>
              <w:t>td.</w:t>
            </w:r>
          </w:p>
          <w:p w14:paraId="4F68C0F1" w14:textId="02049C6B" w:rsidR="002B2859" w:rsidRPr="00923238" w:rsidRDefault="002B2859" w:rsidP="002B2859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 xml:space="preserve">Sep 2018 </w:t>
            </w:r>
            <w:r w:rsidRPr="00923238">
              <w:rPr>
                <w:rFonts w:ascii="Arial Narrow" w:hAnsi="Arial Narrow" w:cs="Arial"/>
                <w:sz w:val="20"/>
              </w:rPr>
              <w:t>–</w:t>
            </w:r>
            <w:r>
              <w:rPr>
                <w:rFonts w:ascii="Arial Narrow" w:hAnsi="Arial Narrow" w:cs="Arial"/>
                <w:sz w:val="20"/>
              </w:rPr>
              <w:t xml:space="preserve"> Nov 2019</w:t>
            </w:r>
          </w:p>
          <w:p w14:paraId="6E220D49" w14:textId="7BED03C0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</w:t>
            </w:r>
            <w:r w:rsidR="00CC3E5B">
              <w:rPr>
                <w:rFonts w:ascii="Arial Narrow" w:hAnsi="Arial Narrow" w:cs="Arial"/>
                <w:sz w:val="20"/>
              </w:rPr>
              <w:t>, Bangladesh</w:t>
            </w:r>
          </w:p>
          <w:p w14:paraId="533D27F8" w14:textId="0139ADF1" w:rsidR="00450E00" w:rsidRDefault="00450E00" w:rsidP="00FB1512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FB1512">
              <w:rPr>
                <w:rFonts w:ascii="Arial Narrow" w:hAnsi="Arial Narrow" w:cs="Arial"/>
                <w:sz w:val="20"/>
              </w:rPr>
              <w:t>SYNESIS IT L</w:t>
            </w:r>
            <w:r w:rsidR="00D33261">
              <w:rPr>
                <w:rFonts w:ascii="Arial Narrow" w:hAnsi="Arial Narrow" w:cs="Arial"/>
                <w:sz w:val="20"/>
              </w:rPr>
              <w:t>td</w:t>
            </w:r>
          </w:p>
          <w:p w14:paraId="58366733" w14:textId="77777777" w:rsidR="00D33261" w:rsidRPr="00923238" w:rsidRDefault="00D33261" w:rsidP="00FB1512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  <w:p w14:paraId="5B9F1039" w14:textId="102DF385" w:rsidR="00450E00" w:rsidRPr="00923238" w:rsidRDefault="00450E00" w:rsidP="00FB1512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FB1512">
              <w:rPr>
                <w:rFonts w:ascii="Arial Narrow" w:hAnsi="Arial Narrow" w:cs="Arial"/>
                <w:sz w:val="20"/>
              </w:rPr>
              <w:t>Chief Solution Architect (Software)</w:t>
            </w:r>
          </w:p>
          <w:p w14:paraId="003E4988" w14:textId="167CF8B6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70978C51" w14:textId="4CEA4126" w:rsidR="00450E00" w:rsidRPr="00FB1512" w:rsidRDefault="00FB1512" w:rsidP="00450E00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FB1512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>Design and develop Microservices based Apps with modern Java, spring, REST API and Javascript frameworks</w:t>
            </w:r>
          </w:p>
          <w:p w14:paraId="668F3051" w14:textId="43B02B69" w:rsidR="00450E00" w:rsidRPr="00B0121D" w:rsidRDefault="00FB1512" w:rsidP="00450E00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FB1512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>Transform requirement engineering process to significantly improve SRS and RTM quality</w:t>
            </w:r>
          </w:p>
          <w:p w14:paraId="587E3F79" w14:textId="4BEA0CC3" w:rsidR="00B0121D" w:rsidRPr="00B0121D" w:rsidRDefault="009366C3" w:rsidP="00450E00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>T</w:t>
            </w:r>
            <w:r w:rsidR="00B0121D" w:rsidRPr="00B0121D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>eam leader in Bangladesh e-Governement’s ERP project (ICT division), and “Ekpay”- the digital payment platform of a2i</w:t>
            </w:r>
          </w:p>
          <w:p w14:paraId="1EDD4B29" w14:textId="1D30D2B7" w:rsidR="00450E00" w:rsidRPr="00923238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2A992229" w14:textId="3AAACDCC" w:rsidR="00450E00" w:rsidRPr="001E3B2C" w:rsidRDefault="00450E00" w:rsidP="00450E00">
            <w:pPr>
              <w:spacing w:before="0"/>
              <w:jc w:val="both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4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B0121D" w:rsidRPr="001E3B2C">
              <w:rPr>
                <w:rFonts w:ascii="Arial Narrow" w:hAnsi="Arial Narrow" w:cs="Arial"/>
                <w:color w:val="000000" w:themeColor="text1"/>
                <w:sz w:val="20"/>
              </w:rPr>
              <w:t>Operation management</w:t>
            </w:r>
            <w:r w:rsidR="001E3B2C">
              <w:rPr>
                <w:rFonts w:ascii="Arial Narrow" w:hAnsi="Arial Narrow" w:cs="Arial"/>
                <w:color w:val="000000" w:themeColor="text1"/>
                <w:sz w:val="20"/>
              </w:rPr>
              <w:t xml:space="preserve"> </w:t>
            </w:r>
            <w:r w:rsidR="00B0121D" w:rsidRPr="001E3B2C">
              <w:rPr>
                <w:rFonts w:ascii="Arial Narrow" w:hAnsi="Arial Narrow" w:cs="Arial"/>
                <w:color w:val="000000" w:themeColor="text1"/>
                <w:sz w:val="20"/>
              </w:rPr>
              <w:t xml:space="preserve">of </w:t>
            </w:r>
            <w:r w:rsidR="001E3B2C" w:rsidRPr="001E3B2C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International and domestic telecom gateway</w:t>
            </w:r>
            <w:r w:rsidR="001E3B2C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 xml:space="preserve">s of </w:t>
            </w:r>
            <w:r w:rsidR="00D33261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Platinum Communications and Purple Telecom</w:t>
            </w:r>
          </w:p>
          <w:p w14:paraId="4FC0568F" w14:textId="7A7BEB06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E3B2C">
              <w:rPr>
                <w:rFonts w:ascii="Arial Narrow" w:hAnsi="Arial Narrow" w:cs="Arial"/>
                <w:sz w:val="20"/>
              </w:rPr>
              <w:t>Jan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 w:rsidR="001E3B2C">
              <w:rPr>
                <w:rFonts w:ascii="Arial Narrow" w:hAnsi="Arial Narrow" w:cs="Arial"/>
                <w:sz w:val="20"/>
              </w:rPr>
              <w:t>12</w:t>
            </w:r>
            <w:r w:rsidRPr="00923238">
              <w:rPr>
                <w:rFonts w:ascii="Arial Narrow" w:hAnsi="Arial Narrow" w:cs="Arial"/>
                <w:sz w:val="20"/>
              </w:rPr>
              <w:t xml:space="preserve"> – </w:t>
            </w:r>
            <w:r w:rsidR="001E3B2C">
              <w:rPr>
                <w:rFonts w:ascii="Arial Narrow" w:hAnsi="Arial Narrow" w:cs="Arial"/>
                <w:sz w:val="20"/>
              </w:rPr>
              <w:t xml:space="preserve">Aug </w:t>
            </w:r>
            <w:r w:rsidRPr="00923238">
              <w:rPr>
                <w:rFonts w:ascii="Arial Narrow" w:hAnsi="Arial Narrow" w:cs="Arial"/>
                <w:sz w:val="20"/>
              </w:rPr>
              <w:t>20</w:t>
            </w:r>
            <w:r w:rsidR="001E3B2C">
              <w:rPr>
                <w:rFonts w:ascii="Arial Narrow" w:hAnsi="Arial Narrow" w:cs="Arial"/>
                <w:sz w:val="20"/>
              </w:rPr>
              <w:t>18</w:t>
            </w:r>
          </w:p>
          <w:p w14:paraId="20C599B9" w14:textId="0787A7CE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</w:t>
            </w:r>
            <w:r w:rsidR="00CC3E5B">
              <w:rPr>
                <w:rFonts w:ascii="Arial Narrow" w:hAnsi="Arial Narrow" w:cs="Arial"/>
                <w:sz w:val="20"/>
              </w:rPr>
              <w:t>, Bangladesh</w:t>
            </w:r>
          </w:p>
          <w:p w14:paraId="16B923E2" w14:textId="4703A693" w:rsidR="00450E00" w:rsidRDefault="00450E00" w:rsidP="00450E00">
            <w:pPr>
              <w:spacing w:before="0"/>
              <w:jc w:val="both"/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D33261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Platinum Communications and Purple Telecom</w:t>
            </w:r>
          </w:p>
          <w:p w14:paraId="428556F9" w14:textId="77777777" w:rsidR="00D33261" w:rsidRPr="001E3B2C" w:rsidRDefault="00D33261" w:rsidP="00450E00">
            <w:pPr>
              <w:spacing w:before="0"/>
              <w:jc w:val="both"/>
              <w:rPr>
                <w:rFonts w:ascii="Arial Narrow" w:hAnsi="Arial Narrow" w:cs="Arial"/>
                <w:bCs/>
                <w:sz w:val="20"/>
              </w:rPr>
            </w:pPr>
          </w:p>
          <w:p w14:paraId="57A24F78" w14:textId="4C717E33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9366C3">
              <w:rPr>
                <w:rFonts w:ascii="Arial Narrow" w:hAnsi="Arial Narrow" w:cs="Arial"/>
                <w:sz w:val="20"/>
              </w:rPr>
              <w:t>Chief Technical Officer</w:t>
            </w:r>
          </w:p>
          <w:p w14:paraId="08CF9B8B" w14:textId="77777777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1F8EDB05" w14:textId="7F5E470D" w:rsidR="00450E00" w:rsidRPr="00195D05" w:rsidRDefault="001E3B2C" w:rsidP="00450E00">
            <w:pPr>
              <w:numPr>
                <w:ilvl w:val="0"/>
                <w:numId w:val="1"/>
              </w:numPr>
              <w:spacing w:before="0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195D0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Manage operations of both International and domestic telecom gateways built on communications protocols like TDM and SIP</w:t>
            </w:r>
          </w:p>
          <w:p w14:paraId="46751925" w14:textId="5529EB27" w:rsidR="00450E00" w:rsidRPr="00195D05" w:rsidRDefault="009366C3" w:rsidP="00450E00">
            <w:pPr>
              <w:numPr>
                <w:ilvl w:val="0"/>
                <w:numId w:val="1"/>
              </w:numPr>
              <w:tabs>
                <w:tab w:val="left" w:pos="144"/>
              </w:tabs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195D0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A</w:t>
            </w:r>
            <w:r w:rsidR="001E3B2C" w:rsidRPr="00195D0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rchitect and active software developer of their large scale telecom billing system built using on dotnet framework using C# language</w:t>
            </w:r>
          </w:p>
          <w:p w14:paraId="612DDEE7" w14:textId="1213F6E0" w:rsidR="00450E00" w:rsidRPr="009366C3" w:rsidRDefault="009366C3" w:rsidP="00450E00">
            <w:pPr>
              <w:numPr>
                <w:ilvl w:val="0"/>
                <w:numId w:val="1"/>
              </w:numPr>
              <w:tabs>
                <w:tab w:val="left" w:pos="144"/>
              </w:tabs>
              <w:spacing w:before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195D0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 xml:space="preserve">Architecture and software development of cloud based IT services and </w:t>
            </w:r>
            <w:r w:rsidRPr="00195D05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Mango CA Certifying Authority</w:t>
            </w:r>
          </w:p>
          <w:p w14:paraId="2CD030A7" w14:textId="77777777" w:rsidR="00450E00" w:rsidRPr="00923238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49E731DC" w14:textId="0920E254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5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CC3E5B" w:rsidRPr="00CC3E5B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 xml:space="preserve">Telecom and network operations management and automation of </w:t>
            </w:r>
            <w:r w:rsidR="00D33261">
              <w:rPr>
                <w:rFonts w:ascii="Arial Narrow" w:hAnsi="Arial Narrow" w:cstheme="minorHAnsi"/>
                <w:noProof/>
                <w:color w:val="404040" w:themeColor="text1" w:themeTint="BF"/>
                <w:sz w:val="20"/>
                <w:szCs w:val="20"/>
              </w:rPr>
              <w:t>Novotel Ltd.</w:t>
            </w:r>
          </w:p>
          <w:p w14:paraId="4570B1CB" w14:textId="327007BD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960E1">
              <w:rPr>
                <w:rFonts w:ascii="Arial Narrow" w:hAnsi="Arial Narrow" w:cs="Arial"/>
                <w:sz w:val="20"/>
              </w:rPr>
              <w:t xml:space="preserve">Oct 2009 </w:t>
            </w:r>
            <w:r w:rsidR="001960E1" w:rsidRPr="00923238">
              <w:rPr>
                <w:rFonts w:ascii="Arial Narrow" w:hAnsi="Arial Narrow" w:cs="Arial"/>
                <w:sz w:val="20"/>
              </w:rPr>
              <w:t>–</w:t>
            </w:r>
            <w:r w:rsidR="001960E1">
              <w:rPr>
                <w:rFonts w:ascii="Arial Narrow" w:hAnsi="Arial Narrow" w:cs="Arial"/>
                <w:sz w:val="20"/>
              </w:rPr>
              <w:t xml:space="preserve"> Dec 2011</w:t>
            </w:r>
          </w:p>
          <w:p w14:paraId="0F618FAB" w14:textId="77777777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Dhaka, Bangladesh</w:t>
            </w:r>
          </w:p>
          <w:p w14:paraId="3336E509" w14:textId="09DF4580" w:rsidR="00450E00" w:rsidRDefault="00450E00" w:rsidP="00761116">
            <w:pPr>
              <w:suppressAutoHyphens/>
              <w:spacing w:before="0"/>
              <w:jc w:val="both"/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960E1" w:rsidRPr="001960E1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N</w:t>
            </w:r>
            <w:r w:rsidR="00D33261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ovotel Ltd.</w:t>
            </w:r>
          </w:p>
          <w:p w14:paraId="4020CCE0" w14:textId="77777777" w:rsidR="00D33261" w:rsidRPr="001960E1" w:rsidRDefault="00D33261" w:rsidP="00761116">
            <w:pPr>
              <w:suppressAutoHyphens/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</w:p>
          <w:p w14:paraId="5BFD4D8E" w14:textId="7B5C2B4A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960E1">
              <w:rPr>
                <w:rFonts w:ascii="Arial Narrow" w:hAnsi="Arial Narrow" w:cs="Arial"/>
                <w:sz w:val="20"/>
              </w:rPr>
              <w:t>Sr. Manager</w:t>
            </w:r>
          </w:p>
          <w:p w14:paraId="1F951EC6" w14:textId="77777777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216028E4" w14:textId="1F53C174" w:rsidR="00450E00" w:rsidRPr="00761116" w:rsidRDefault="00C07C34" w:rsidP="00450E00">
            <w:pPr>
              <w:numPr>
                <w:ilvl w:val="0"/>
                <w:numId w:val="1"/>
              </w:numPr>
              <w:tabs>
                <w:tab w:val="left" w:pos="144"/>
              </w:tabs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761116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Telecom and network operations management and automation for large scale International Gateway (IGW)</w:t>
            </w:r>
          </w:p>
          <w:p w14:paraId="4DA6B14C" w14:textId="77777777" w:rsidR="00450E00" w:rsidRPr="00923238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0EEC89ED" w14:textId="072BBF78" w:rsidR="00450E00" w:rsidRPr="0018505D" w:rsidRDefault="00450E00" w:rsidP="00450E00">
            <w:pPr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6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8505D" w:rsidRPr="0018505D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 xml:space="preserve">Supporting mobile operators of </w:t>
            </w:r>
            <w:r w:rsidR="0018505D" w:rsidRPr="0018505D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 xml:space="preserve">LM </w:t>
            </w:r>
            <w:r w:rsidR="00D33261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E</w:t>
            </w:r>
            <w:r w:rsidR="00D33261" w:rsidRPr="0018505D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 xml:space="preserve">ricsson </w:t>
            </w:r>
            <w:r w:rsidR="00D33261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Bangladesh Ltd</w:t>
            </w:r>
          </w:p>
          <w:p w14:paraId="2374105B" w14:textId="766ACC05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8505D">
              <w:rPr>
                <w:rFonts w:ascii="Arial Narrow" w:hAnsi="Arial Narrow" w:cs="Arial"/>
                <w:sz w:val="20"/>
              </w:rPr>
              <w:t xml:space="preserve">Aug 2007 </w:t>
            </w:r>
            <w:r w:rsidR="0018505D" w:rsidRPr="00923238">
              <w:rPr>
                <w:rFonts w:ascii="Arial Narrow" w:hAnsi="Arial Narrow" w:cs="Arial"/>
                <w:sz w:val="20"/>
              </w:rPr>
              <w:t>–</w:t>
            </w:r>
            <w:r w:rsidR="0018505D">
              <w:rPr>
                <w:rFonts w:ascii="Arial Narrow" w:hAnsi="Arial Narrow" w:cs="Arial"/>
                <w:sz w:val="20"/>
              </w:rPr>
              <w:t xml:space="preserve"> Sep 2009</w:t>
            </w:r>
          </w:p>
          <w:p w14:paraId="36A442EF" w14:textId="77777777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Dhaka, Bangladesh</w:t>
            </w:r>
          </w:p>
          <w:p w14:paraId="4A0F962A" w14:textId="494A5972" w:rsidR="00450E00" w:rsidRDefault="00450E00" w:rsidP="0018505D">
            <w:pPr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8505D" w:rsidRPr="0018505D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 xml:space="preserve">LM </w:t>
            </w:r>
            <w:r w:rsidR="00D33261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E</w:t>
            </w:r>
            <w:r w:rsidR="00D33261" w:rsidRPr="0018505D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 xml:space="preserve">ricsson </w:t>
            </w:r>
            <w:r w:rsidR="00D33261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Bangladesh Ltd</w:t>
            </w:r>
          </w:p>
          <w:p w14:paraId="270BABF2" w14:textId="77777777" w:rsidR="00D33261" w:rsidRPr="0018505D" w:rsidRDefault="00D33261" w:rsidP="0018505D">
            <w:pPr>
              <w:rPr>
                <w:rFonts w:ascii="Roboto" w:hAnsi="Roboto" w:cstheme="minorHAnsi"/>
                <w:noProof/>
                <w:color w:val="0072BC"/>
                <w:sz w:val="21"/>
                <w:szCs w:val="21"/>
              </w:rPr>
            </w:pPr>
          </w:p>
          <w:p w14:paraId="59F3CDF6" w14:textId="6014125F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18505D">
              <w:rPr>
                <w:rFonts w:ascii="Arial Narrow" w:hAnsi="Arial Narrow" w:cs="Arial"/>
                <w:sz w:val="20"/>
              </w:rPr>
              <w:t>Support Engineer</w:t>
            </w:r>
          </w:p>
          <w:p w14:paraId="793135BF" w14:textId="77777777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6FE7E95A" w14:textId="445645AD" w:rsidR="00450E00" w:rsidRPr="0018505D" w:rsidRDefault="0018505D" w:rsidP="00450E00">
            <w:pPr>
              <w:numPr>
                <w:ilvl w:val="0"/>
                <w:numId w:val="1"/>
              </w:numPr>
              <w:tabs>
                <w:tab w:val="left" w:pos="144"/>
              </w:tabs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18505D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Supporting mobile operators using world leading vendor’s (Ericsson) equipment in core network (MSC, VLR, HLR)</w:t>
            </w:r>
          </w:p>
          <w:p w14:paraId="4552CE5D" w14:textId="77777777" w:rsidR="00450E00" w:rsidRPr="00923238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14C3936A" w14:textId="4DFE7712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7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4E465F" w:rsidRPr="004E465F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Mobile Core Network</w:t>
            </w:r>
            <w:r w:rsidR="004E465F" w:rsidRPr="004E465F">
              <w:rPr>
                <w:rFonts w:ascii="Arial Narrow" w:hAnsi="Arial Narrow" w:cs="Arial"/>
                <w:color w:val="000000" w:themeColor="text1"/>
                <w:sz w:val="20"/>
              </w:rPr>
              <w:t xml:space="preserve"> </w:t>
            </w:r>
            <w:r w:rsidR="004E465F">
              <w:rPr>
                <w:rFonts w:ascii="Arial Narrow" w:hAnsi="Arial Narrow" w:cs="Arial"/>
                <w:sz w:val="20"/>
              </w:rPr>
              <w:t>o</w:t>
            </w:r>
            <w:r w:rsidR="00A85E8E">
              <w:rPr>
                <w:rFonts w:ascii="Arial Narrow" w:hAnsi="Arial Narrow" w:cs="Arial"/>
                <w:sz w:val="20"/>
              </w:rPr>
              <w:t>peration</w:t>
            </w:r>
            <w:r w:rsidR="004E465F">
              <w:rPr>
                <w:rFonts w:ascii="Arial Narrow" w:hAnsi="Arial Narrow" w:cs="Arial"/>
                <w:sz w:val="20"/>
              </w:rPr>
              <w:t>s</w:t>
            </w:r>
            <w:r w:rsidR="00A85E8E">
              <w:rPr>
                <w:rFonts w:ascii="Arial Narrow" w:hAnsi="Arial Narrow" w:cs="Arial"/>
                <w:sz w:val="20"/>
              </w:rPr>
              <w:t xml:space="preserve"> management o</w:t>
            </w:r>
            <w:r w:rsidR="004E465F">
              <w:rPr>
                <w:rFonts w:ascii="Arial Narrow" w:hAnsi="Arial Narrow" w:cs="Arial"/>
                <w:sz w:val="20"/>
              </w:rPr>
              <w:t>f Banglalink Limited</w:t>
            </w:r>
          </w:p>
          <w:p w14:paraId="2DFB03E1" w14:textId="542DB89E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4E465F">
              <w:rPr>
                <w:rFonts w:ascii="Arial Narrow" w:hAnsi="Arial Narrow" w:cs="Arial"/>
                <w:sz w:val="20"/>
              </w:rPr>
              <w:t xml:space="preserve">Mar 2006 </w:t>
            </w:r>
            <w:r w:rsidR="004E465F" w:rsidRPr="00923238">
              <w:rPr>
                <w:rFonts w:ascii="Arial Narrow" w:hAnsi="Arial Narrow" w:cs="Arial"/>
                <w:sz w:val="20"/>
              </w:rPr>
              <w:t>–</w:t>
            </w:r>
            <w:r w:rsidR="004E465F">
              <w:rPr>
                <w:rFonts w:ascii="Arial Narrow" w:hAnsi="Arial Narrow" w:cs="Arial"/>
                <w:sz w:val="20"/>
              </w:rPr>
              <w:t xml:space="preserve"> Jun 2007</w:t>
            </w:r>
          </w:p>
          <w:p w14:paraId="11D09553" w14:textId="77777777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Dhaka, Bangladesh</w:t>
            </w:r>
          </w:p>
          <w:p w14:paraId="5757144F" w14:textId="4F23F268" w:rsidR="00450E00" w:rsidRDefault="00450E00" w:rsidP="004E465F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4E465F">
              <w:rPr>
                <w:rFonts w:ascii="Arial Narrow" w:hAnsi="Arial Narrow" w:cs="Arial"/>
                <w:sz w:val="20"/>
              </w:rPr>
              <w:t>Banglalink Limited</w:t>
            </w:r>
          </w:p>
          <w:p w14:paraId="0EACFCD6" w14:textId="77777777" w:rsidR="00D33261" w:rsidRPr="00923238" w:rsidRDefault="00D33261" w:rsidP="004E465F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  <w:p w14:paraId="42B2F776" w14:textId="70CFC173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4E465F">
              <w:rPr>
                <w:rFonts w:ascii="Arial Narrow" w:hAnsi="Arial Narrow" w:cs="Arial"/>
                <w:iCs/>
                <w:sz w:val="20"/>
              </w:rPr>
              <w:t>NSS Engineer</w:t>
            </w:r>
          </w:p>
          <w:p w14:paraId="66CC3EC2" w14:textId="77777777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449090F6" w14:textId="0887B50D" w:rsidR="00450E00" w:rsidRPr="004E465F" w:rsidRDefault="004E465F" w:rsidP="00450E00">
            <w:pPr>
              <w:numPr>
                <w:ilvl w:val="0"/>
                <w:numId w:val="1"/>
              </w:numPr>
              <w:tabs>
                <w:tab w:val="left" w:pos="144"/>
              </w:tabs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4E465F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Manage Operations in Mobile Core Network (MSC, VLR, HLR)</w:t>
            </w:r>
          </w:p>
          <w:p w14:paraId="108C9CBB" w14:textId="6B4D6991" w:rsidR="00450E00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378381DF" w14:textId="064FA562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8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A15E6B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I</w:t>
            </w:r>
            <w:r w:rsidR="00A15E6B" w:rsidRPr="00A15E6B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 xml:space="preserve">nsurance software development of </w:t>
            </w:r>
            <w:r w:rsidR="00D33261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Delta Information Technology Ltd.</w:t>
            </w:r>
          </w:p>
          <w:p w14:paraId="12374E61" w14:textId="7741E8B4" w:rsidR="00A15E6B" w:rsidRPr="00923238" w:rsidRDefault="00A15E6B" w:rsidP="00A15E6B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i/>
                <w:sz w:val="20"/>
              </w:rPr>
              <w:t>Period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 xml:space="preserve">Aug 2005 </w:t>
            </w:r>
            <w:r w:rsidRPr="00923238">
              <w:rPr>
                <w:rFonts w:ascii="Arial Narrow" w:hAnsi="Arial Narrow" w:cs="Arial"/>
                <w:sz w:val="20"/>
              </w:rPr>
              <w:t>–</w:t>
            </w:r>
            <w:r>
              <w:rPr>
                <w:rFonts w:ascii="Arial Narrow" w:hAnsi="Arial Narrow" w:cs="Arial"/>
                <w:sz w:val="20"/>
              </w:rPr>
              <w:t xml:space="preserve"> Feb 2006</w:t>
            </w:r>
          </w:p>
          <w:p w14:paraId="42E80D02" w14:textId="6A274841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</w:t>
            </w:r>
            <w:r w:rsidR="00A15E6B">
              <w:rPr>
                <w:rFonts w:ascii="Arial Narrow" w:hAnsi="Arial Narrow" w:cs="Arial"/>
                <w:sz w:val="20"/>
              </w:rPr>
              <w:t>, Bangladesh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3498A4BC" w14:textId="0AE6466D" w:rsidR="00450E00" w:rsidRDefault="00450E00" w:rsidP="00A15E6B">
            <w:pPr>
              <w:suppressAutoHyphens/>
              <w:spacing w:before="0"/>
              <w:jc w:val="both"/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D33261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Delta Information Technology Ltd</w:t>
            </w:r>
          </w:p>
          <w:p w14:paraId="1104E7B4" w14:textId="77777777" w:rsidR="00D33261" w:rsidRDefault="00D33261" w:rsidP="00A15E6B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  <w:p w14:paraId="06A3E940" w14:textId="4C817B50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A15E6B" w:rsidRPr="00450E00">
              <w:rPr>
                <w:rFonts w:ascii="Arial Narrow" w:hAnsi="Arial Narrow" w:cs="Arial"/>
                <w:bCs/>
                <w:sz w:val="20"/>
              </w:rPr>
              <w:t>Analyst Programmer</w:t>
            </w:r>
          </w:p>
          <w:p w14:paraId="5938030E" w14:textId="77777777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54DA22E0" w14:textId="68E2522F" w:rsidR="00450E00" w:rsidRPr="00A15E6B" w:rsidRDefault="00A15E6B" w:rsidP="00450E00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</w:rPr>
            </w:pPr>
            <w:r w:rsidRPr="00A15E6B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Develop insurance software for Delta Life Insurance Ltd using Visual Basic 6 and MS SQL server</w:t>
            </w:r>
          </w:p>
          <w:p w14:paraId="18420341" w14:textId="6ACBE8BF" w:rsidR="00450E00" w:rsidRPr="00011D56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4DF7229E" w14:textId="4139145F" w:rsidR="00450E00" w:rsidRPr="00B77856" w:rsidRDefault="00450E00" w:rsidP="00B77856">
            <w:pPr>
              <w:jc w:val="both"/>
              <w:rPr>
                <w:rFonts w:ascii="Roboto" w:hAnsi="Roboto" w:cstheme="minorHAnsi"/>
                <w:b/>
                <w:noProof/>
                <w:color w:val="404040" w:themeColor="text1" w:themeTint="BF"/>
                <w:sz w:val="21"/>
                <w:szCs w:val="21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(</w:t>
            </w:r>
            <w:r w:rsidR="00F4077C">
              <w:rPr>
                <w:rFonts w:ascii="Arial Narrow" w:hAnsi="Arial Narrow" w:cs="Arial"/>
                <w:b/>
                <w:i/>
                <w:sz w:val="20"/>
              </w:rPr>
              <w:t>9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) Name of project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B77856" w:rsidRPr="00B77856"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  <w:t xml:space="preserve">In-house </w:t>
            </w:r>
            <w:r w:rsidR="00B77856" w:rsidRPr="00B77856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 xml:space="preserve">ERP software development of </w:t>
            </w:r>
            <w:r w:rsidR="00B77856" w:rsidRPr="00B77856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 xml:space="preserve">BUREAU OF RESEARCH, </w:t>
            </w:r>
            <w:r w:rsidR="00D33261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Testing and Consultation (BRTC)</w:t>
            </w:r>
            <w:r w:rsidR="00B77856" w:rsidRPr="00B77856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, BUET</w:t>
            </w:r>
          </w:p>
          <w:p w14:paraId="1CF7EC67" w14:textId="3756DA5A" w:rsidR="00450E00" w:rsidRPr="00923238" w:rsidRDefault="00450E00" w:rsidP="00450E00">
            <w:pPr>
              <w:overflowPunct w:val="0"/>
              <w:adjustRightInd w:val="0"/>
              <w:spacing w:before="0"/>
              <w:jc w:val="both"/>
              <w:textAlignment w:val="baseline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Year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20</w:t>
            </w:r>
            <w:r w:rsidR="00B77856">
              <w:rPr>
                <w:rFonts w:ascii="Arial Narrow" w:hAnsi="Arial Narrow" w:cs="Arial"/>
                <w:sz w:val="20"/>
              </w:rPr>
              <w:t>05</w:t>
            </w:r>
          </w:p>
          <w:p w14:paraId="6E34FF8F" w14:textId="0FFA1A17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Location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Dhaka</w:t>
            </w:r>
            <w:r w:rsidR="00B77856">
              <w:rPr>
                <w:rFonts w:ascii="Arial Narrow" w:hAnsi="Arial Narrow" w:cs="Arial"/>
                <w:sz w:val="20"/>
              </w:rPr>
              <w:t>, Bangladesh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023D107B" w14:textId="08A6A059" w:rsidR="00450E00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Client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B77856" w:rsidRPr="00B77856">
              <w:rPr>
                <w:rFonts w:ascii="Arial Narrow" w:hAnsi="Arial Narrow" w:cstheme="minorHAnsi"/>
                <w:bCs/>
                <w:noProof/>
                <w:color w:val="000000" w:themeColor="text1"/>
                <w:sz w:val="20"/>
                <w:szCs w:val="20"/>
              </w:rPr>
              <w:t>BUREAU OF RESEARCH, TESTING AND CONSULTATION (BRTC), BUET</w:t>
            </w:r>
          </w:p>
          <w:p w14:paraId="33DEA7EE" w14:textId="3280D687" w:rsidR="00450E00" w:rsidRPr="00923238" w:rsidRDefault="00450E00" w:rsidP="00450E00">
            <w:pPr>
              <w:suppressAutoHyphens/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Positions held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  <w:r w:rsidR="00B77856" w:rsidRPr="00B77856">
              <w:rPr>
                <w:rFonts w:ascii="Arial Narrow" w:hAnsi="Arial Narrow"/>
                <w:bCs/>
                <w:noProof/>
                <w:color w:val="000000" w:themeColor="text1"/>
                <w:sz w:val="20"/>
                <w:szCs w:val="20"/>
              </w:rPr>
              <w:t>PART TIME PROGRAMMER</w:t>
            </w:r>
          </w:p>
          <w:p w14:paraId="7FDD2841" w14:textId="77777777" w:rsidR="00450E00" w:rsidRPr="00923238" w:rsidRDefault="00450E00" w:rsidP="00450E00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Activities performed</w:t>
            </w:r>
            <w:r w:rsidRPr="00923238">
              <w:rPr>
                <w:rFonts w:ascii="Arial Narrow" w:hAnsi="Arial Narrow" w:cs="Arial"/>
                <w:i/>
                <w:sz w:val="20"/>
              </w:rPr>
              <w:t>:</w:t>
            </w:r>
            <w:r w:rsidRPr="00923238">
              <w:rPr>
                <w:rFonts w:ascii="Arial Narrow" w:hAnsi="Arial Narrow" w:cs="Arial"/>
                <w:sz w:val="20"/>
              </w:rPr>
              <w:t xml:space="preserve"> </w:t>
            </w:r>
          </w:p>
          <w:p w14:paraId="625E3ACD" w14:textId="079D8416" w:rsidR="00450E00" w:rsidRPr="00B77856" w:rsidRDefault="00B77856" w:rsidP="00B77856">
            <w:pPr>
              <w:pStyle w:val="ListParagraph"/>
              <w:numPr>
                <w:ilvl w:val="0"/>
                <w:numId w:val="2"/>
              </w:numPr>
              <w:spacing w:before="0"/>
              <w:jc w:val="both"/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</w:pPr>
            <w:r w:rsidRPr="00B77856">
              <w:rPr>
                <w:rFonts w:ascii="Arial Narrow" w:hAnsi="Arial Narrow"/>
                <w:noProof/>
                <w:color w:val="000000" w:themeColor="text1"/>
                <w:sz w:val="20"/>
                <w:szCs w:val="20"/>
              </w:rPr>
              <w:t>Assisted in developing In-house ERP software development using Visual Basic 6 and Oracle</w:t>
            </w:r>
          </w:p>
          <w:p w14:paraId="6737424B" w14:textId="16ECBB46" w:rsidR="00450E00" w:rsidRDefault="00450E00" w:rsidP="00450E00">
            <w:pPr>
              <w:spacing w:before="0"/>
              <w:ind w:left="216" w:hanging="216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----------------------------------------------------------------------------------------------------------------------------------------------------------------</w:t>
            </w:r>
          </w:p>
          <w:p w14:paraId="7BF838F5" w14:textId="14792639" w:rsidR="00450E00" w:rsidRPr="003A283A" w:rsidRDefault="00450E00" w:rsidP="00F4077C">
            <w:pPr>
              <w:spacing w:before="0"/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450E00" w:rsidRPr="00923238" w14:paraId="43AB60C5" w14:textId="77777777" w:rsidTr="000A37CC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C1F5" w14:textId="2196669F" w:rsidR="00450E00" w:rsidRDefault="00450E00" w:rsidP="00F4077C">
            <w:pPr>
              <w:spacing w:before="0"/>
              <w:ind w:left="216" w:hanging="216"/>
              <w:rPr>
                <w:rFonts w:ascii="Arial Narrow" w:hAnsi="Arial Narrow" w:cs="Arial Narrow"/>
                <w:bCs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sz w:val="20"/>
              </w:rPr>
              <w:lastRenderedPageBreak/>
              <w:t>13. Computer Skills</w:t>
            </w:r>
          </w:p>
          <w:p w14:paraId="20BB5236" w14:textId="7ACF6A86" w:rsidR="00450E00" w:rsidRPr="00C93A55" w:rsidRDefault="00B220AD" w:rsidP="00450E00">
            <w:pPr>
              <w:numPr>
                <w:ilvl w:val="0"/>
                <w:numId w:val="4"/>
              </w:numPr>
              <w:spacing w:before="0"/>
              <w:rPr>
                <w:rFonts w:ascii="Arial Narrow" w:hAnsi="Arial Narrow" w:cs="Arial Narrow"/>
                <w:bCs/>
                <w:color w:val="000000" w:themeColor="text1"/>
                <w:sz w:val="20"/>
              </w:rPr>
            </w:pPr>
            <w:r w:rsidRPr="00C93A5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C#, dotnet framework, Webform, REST API, Microservices, Spring, JavaScript, React, Angular, Visual Basic 6, SQL, Apache OfBiz ERP, MicroServices</w:t>
            </w:r>
          </w:p>
          <w:p w14:paraId="6018BC9A" w14:textId="0DE1B0CE" w:rsidR="00450E00" w:rsidRPr="00C93A55" w:rsidRDefault="00C93A55" w:rsidP="00450E00">
            <w:pPr>
              <w:numPr>
                <w:ilvl w:val="0"/>
                <w:numId w:val="4"/>
              </w:numPr>
              <w:spacing w:before="0"/>
              <w:rPr>
                <w:rFonts w:ascii="Arial Narrow" w:hAnsi="Arial Narrow" w:cs="Arial Narrow"/>
                <w:bCs/>
                <w:color w:val="000000" w:themeColor="text1"/>
                <w:sz w:val="20"/>
              </w:rPr>
            </w:pPr>
            <w:r w:rsidRPr="00C93A5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Java/Spring MVC</w:t>
            </w:r>
          </w:p>
          <w:p w14:paraId="7B7065CA" w14:textId="29227809" w:rsidR="00450E00" w:rsidRPr="00C93A55" w:rsidRDefault="00C93A55" w:rsidP="00450E00">
            <w:pPr>
              <w:numPr>
                <w:ilvl w:val="0"/>
                <w:numId w:val="4"/>
              </w:numPr>
              <w:spacing w:before="0"/>
              <w:rPr>
                <w:rFonts w:ascii="Arial Narrow" w:hAnsi="Arial Narrow" w:cs="Arial Narrow"/>
                <w:bCs/>
                <w:color w:val="000000" w:themeColor="text1"/>
                <w:sz w:val="20"/>
              </w:rPr>
            </w:pPr>
            <w:r w:rsidRPr="00C93A5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Java, Spring and Ionic framework</w:t>
            </w:r>
          </w:p>
          <w:p w14:paraId="30084FAA" w14:textId="7043C3F8" w:rsidR="00450E00" w:rsidRPr="00C93A55" w:rsidRDefault="00C93A55" w:rsidP="00450E00">
            <w:pPr>
              <w:numPr>
                <w:ilvl w:val="0"/>
                <w:numId w:val="4"/>
              </w:numPr>
              <w:spacing w:before="0"/>
              <w:rPr>
                <w:rFonts w:ascii="Arial Narrow" w:hAnsi="Arial Narrow" w:cs="Arial Narrow"/>
                <w:bCs/>
                <w:color w:val="000000" w:themeColor="text1"/>
                <w:sz w:val="20"/>
              </w:rPr>
            </w:pPr>
            <w:r w:rsidRPr="00C93A5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>PKI, PSCS11, SSL Certificates, Cryptographic Algorithm</w:t>
            </w:r>
          </w:p>
          <w:p w14:paraId="49E4FFEE" w14:textId="44AF2A91" w:rsidR="00450E00" w:rsidRPr="00C93A55" w:rsidRDefault="00C93A55" w:rsidP="00450E00">
            <w:pPr>
              <w:numPr>
                <w:ilvl w:val="0"/>
                <w:numId w:val="4"/>
              </w:numPr>
              <w:spacing w:before="0"/>
              <w:rPr>
                <w:rFonts w:ascii="Arial Narrow" w:hAnsi="Arial Narrow" w:cs="Arial Narrow"/>
                <w:bCs/>
                <w:color w:val="000000" w:themeColor="text1"/>
                <w:sz w:val="20"/>
              </w:rPr>
            </w:pPr>
            <w:r w:rsidRPr="00C93A55">
              <w:rPr>
                <w:rFonts w:ascii="Arial Narrow" w:hAnsi="Arial Narrow" w:cstheme="minorHAnsi"/>
                <w:noProof/>
                <w:color w:val="000000" w:themeColor="text1"/>
                <w:sz w:val="20"/>
                <w:szCs w:val="20"/>
              </w:rPr>
              <w:t xml:space="preserve">Visio, MS Word, Excel, Google Doc, Google Sheets, MS Access, Draw.IO </w:t>
            </w:r>
          </w:p>
          <w:p w14:paraId="2B61028B" w14:textId="77777777" w:rsidR="00450E00" w:rsidRPr="00770E0C" w:rsidRDefault="00450E00" w:rsidP="00C93A55">
            <w:pPr>
              <w:spacing w:before="0"/>
              <w:ind w:left="720"/>
              <w:rPr>
                <w:rFonts w:ascii="Arial Narrow" w:hAnsi="Arial Narrow" w:cs="Arial Narrow"/>
                <w:b/>
                <w:bCs/>
                <w:sz w:val="20"/>
              </w:rPr>
            </w:pPr>
          </w:p>
        </w:tc>
      </w:tr>
    </w:tbl>
    <w:p w14:paraId="730E4CE3" w14:textId="77777777" w:rsidR="00ED6B07" w:rsidRDefault="00ED6B07" w:rsidP="003804F2">
      <w:pPr>
        <w:spacing w:before="0"/>
      </w:pPr>
    </w:p>
    <w:p w14:paraId="0C768553" w14:textId="2F88E25E" w:rsidR="00451E65" w:rsidRDefault="00451E65" w:rsidP="003804F2">
      <w:pPr>
        <w:tabs>
          <w:tab w:val="left" w:pos="360"/>
        </w:tabs>
        <w:spacing w:before="0"/>
        <w:jc w:val="both"/>
        <w:rPr>
          <w:rFonts w:ascii="Arial Narrow" w:hAnsi="Arial Narrow" w:cs="Arial"/>
          <w:sz w:val="20"/>
        </w:rPr>
      </w:pPr>
      <w:r w:rsidRPr="005E50D9">
        <w:rPr>
          <w:rFonts w:ascii="Arial Narrow" w:hAnsi="Arial Narrow" w:cs="Arial"/>
          <w:b/>
          <w:sz w:val="20"/>
        </w:rPr>
        <w:t>Certification</w:t>
      </w:r>
      <w:r w:rsidRPr="005E50D9">
        <w:rPr>
          <w:rFonts w:ascii="Arial Narrow" w:hAnsi="Arial Narrow" w:cs="Arial"/>
          <w:sz w:val="20"/>
        </w:rPr>
        <w:t>:</w:t>
      </w:r>
    </w:p>
    <w:p w14:paraId="6B41E123" w14:textId="77777777" w:rsidR="002E4CE0" w:rsidRDefault="002E4CE0" w:rsidP="003804F2">
      <w:pPr>
        <w:spacing w:before="0"/>
        <w:jc w:val="both"/>
        <w:rPr>
          <w:rFonts w:ascii="Arial Narrow" w:hAnsi="Arial Narrow" w:cs="Arial"/>
          <w:sz w:val="20"/>
        </w:rPr>
      </w:pPr>
    </w:p>
    <w:p w14:paraId="39E57CA5" w14:textId="67D82CF7" w:rsidR="00451E65" w:rsidRDefault="00451E65" w:rsidP="003804F2">
      <w:pPr>
        <w:spacing w:before="0"/>
        <w:jc w:val="both"/>
        <w:rPr>
          <w:rFonts w:ascii="Arial Narrow" w:hAnsi="Arial Narrow" w:cs="Arial"/>
          <w:sz w:val="20"/>
        </w:rPr>
      </w:pPr>
      <w:r w:rsidRPr="005E50D9">
        <w:rPr>
          <w:rFonts w:ascii="Arial Narrow" w:hAnsi="Arial Narrow" w:cs="Arial"/>
          <w:sz w:val="20"/>
        </w:rPr>
        <w:t xml:space="preserve">I, the undersigned, certify that </w:t>
      </w:r>
      <w:r>
        <w:rPr>
          <w:rFonts w:ascii="Arial Narrow" w:hAnsi="Arial Narrow" w:cs="Arial"/>
          <w:sz w:val="20"/>
        </w:rPr>
        <w:t xml:space="preserve">(i) I was not a former employee of </w:t>
      </w:r>
      <w:r w:rsidRPr="005E50D9">
        <w:rPr>
          <w:rFonts w:ascii="Arial Narrow" w:hAnsi="Arial Narrow" w:cs="Arial"/>
          <w:sz w:val="20"/>
        </w:rPr>
        <w:t>the</w:t>
      </w:r>
      <w:r>
        <w:rPr>
          <w:rFonts w:ascii="Arial Narrow" w:hAnsi="Arial Narrow" w:cs="Arial"/>
          <w:sz w:val="20"/>
        </w:rPr>
        <w:t xml:space="preserve"> client immediately before the submission of this proposal, and</w:t>
      </w:r>
      <w:r w:rsidR="0036242E">
        <w:rPr>
          <w:rFonts w:ascii="Arial Narrow" w:hAnsi="Arial Narrow" w:cs="Arial"/>
          <w:sz w:val="20"/>
        </w:rPr>
        <w:t>, (ii) I have</w:t>
      </w:r>
      <w:r>
        <w:rPr>
          <w:rFonts w:ascii="Arial Narrow" w:hAnsi="Arial Narrow" w:cs="Arial"/>
          <w:sz w:val="20"/>
        </w:rPr>
        <w:t xml:space="preserve"> </w:t>
      </w:r>
      <w:r w:rsidR="0036242E">
        <w:rPr>
          <w:rFonts w:ascii="Arial Narrow" w:hAnsi="Arial Narrow" w:cs="Arial"/>
          <w:sz w:val="20"/>
        </w:rPr>
        <w:t xml:space="preserve">not offered my CV to be proposed by a Firm other than this Consultant for this assignment, and </w:t>
      </w:r>
      <w:r>
        <w:rPr>
          <w:rFonts w:ascii="Arial Narrow" w:hAnsi="Arial Narrow" w:cs="Arial"/>
          <w:sz w:val="20"/>
        </w:rPr>
        <w:t>(i</w:t>
      </w:r>
      <w:r w:rsidR="0036242E">
        <w:rPr>
          <w:rFonts w:ascii="Arial Narrow" w:hAnsi="Arial Narrow" w:cs="Arial"/>
          <w:sz w:val="20"/>
        </w:rPr>
        <w:t>i</w:t>
      </w:r>
      <w:r>
        <w:rPr>
          <w:rFonts w:ascii="Arial Narrow" w:hAnsi="Arial Narrow" w:cs="Arial"/>
          <w:sz w:val="20"/>
        </w:rPr>
        <w:t>i) to the</w:t>
      </w:r>
      <w:r w:rsidRPr="005E50D9">
        <w:rPr>
          <w:rFonts w:ascii="Arial Narrow" w:hAnsi="Arial Narrow" w:cs="Arial"/>
          <w:sz w:val="20"/>
        </w:rPr>
        <w:t xml:space="preserve"> best of my knowledge and belief, this </w:t>
      </w:r>
      <w:r>
        <w:rPr>
          <w:rFonts w:ascii="Arial Narrow" w:hAnsi="Arial Narrow" w:cs="Arial"/>
          <w:sz w:val="20"/>
        </w:rPr>
        <w:t>bio data</w:t>
      </w:r>
      <w:r w:rsidRPr="005E50D9">
        <w:rPr>
          <w:rFonts w:ascii="Arial Narrow" w:hAnsi="Arial Narrow" w:cs="Arial"/>
          <w:sz w:val="20"/>
        </w:rPr>
        <w:t xml:space="preserve"> correctly describes myself, my qualifications, and my experience. I understand that any </w:t>
      </w:r>
      <w:r w:rsidR="003F7E7D" w:rsidRPr="005E50D9">
        <w:rPr>
          <w:rFonts w:ascii="Arial Narrow" w:hAnsi="Arial Narrow" w:cs="Arial"/>
          <w:sz w:val="20"/>
        </w:rPr>
        <w:t>willful</w:t>
      </w:r>
      <w:r w:rsidRPr="005E50D9">
        <w:rPr>
          <w:rFonts w:ascii="Arial Narrow" w:hAnsi="Arial Narrow" w:cs="Arial"/>
          <w:sz w:val="20"/>
        </w:rPr>
        <w:t xml:space="preserve"> mis</w:t>
      </w:r>
      <w:r>
        <w:rPr>
          <w:rFonts w:ascii="Arial Narrow" w:hAnsi="Arial Narrow" w:cs="Arial"/>
          <w:sz w:val="20"/>
        </w:rPr>
        <w:t>statement</w:t>
      </w:r>
      <w:r w:rsidRPr="005E50D9">
        <w:rPr>
          <w:rFonts w:ascii="Arial Narrow" w:hAnsi="Arial Narrow" w:cs="Arial"/>
          <w:sz w:val="20"/>
        </w:rPr>
        <w:t xml:space="preserve"> described herein may lead to my disqualification or dismissal, if engaged.</w:t>
      </w:r>
    </w:p>
    <w:p w14:paraId="33EBA853" w14:textId="77777777" w:rsidR="004476E8" w:rsidRDefault="004476E8" w:rsidP="003804F2">
      <w:pPr>
        <w:spacing w:before="0"/>
        <w:jc w:val="both"/>
        <w:rPr>
          <w:rFonts w:ascii="Arial Narrow" w:hAnsi="Arial Narrow" w:cs="Arial"/>
          <w:sz w:val="20"/>
        </w:rPr>
      </w:pPr>
    </w:p>
    <w:p w14:paraId="537E4326" w14:textId="2C2FBB1F" w:rsidR="00FA592F" w:rsidRDefault="00FA592F" w:rsidP="00FA592F">
      <w:pPr>
        <w:jc w:val="both"/>
        <w:rPr>
          <w:rFonts w:ascii="Arial Narrow" w:hAnsi="Arial Narrow" w:cs="Arial Narrow"/>
          <w:sz w:val="20"/>
        </w:rPr>
      </w:pPr>
      <w:r w:rsidRPr="004F3AD1">
        <w:rPr>
          <w:rFonts w:ascii="Arial Narrow" w:hAnsi="Arial Narrow" w:cs="Arial"/>
          <w:sz w:val="20"/>
        </w:rPr>
        <w:t>I have been employed by Innovative Minds Consulting Ltd. as a consultant. Indicate “Yes” or “No” in the boxes below:</w:t>
      </w:r>
    </w:p>
    <w:p w14:paraId="786F51B2" w14:textId="77777777" w:rsidR="00451E65" w:rsidRDefault="00451E65" w:rsidP="003804F2">
      <w:pPr>
        <w:spacing w:before="0"/>
        <w:rPr>
          <w:rFonts w:ascii="Arial Narrow" w:hAnsi="Arial Narrow" w:cs="Arial"/>
          <w:sz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98"/>
        <w:gridCol w:w="607"/>
        <w:gridCol w:w="760"/>
        <w:gridCol w:w="607"/>
        <w:gridCol w:w="4094"/>
      </w:tblGrid>
      <w:tr w:rsidR="00451E65" w:rsidRPr="00E6404A" w14:paraId="2AD9966C" w14:textId="77777777" w:rsidTr="000702AC">
        <w:trPr>
          <w:trHeight w:val="340"/>
        </w:trPr>
        <w:tc>
          <w:tcPr>
            <w:tcW w:w="2101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9E00EA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YES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5F68A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60052D">
              <w:rPr>
                <w:rFonts w:ascii="Arial Narrow" w:hAnsi="Arial Narrow" w:cs="Arial"/>
                <w:b/>
                <w:sz w:val="20"/>
              </w:rPr>
              <w:sym w:font="Wingdings" w:char="F0FC"/>
            </w:r>
          </w:p>
        </w:tc>
        <w:tc>
          <w:tcPr>
            <w:tcW w:w="363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FC454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NO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BAD33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1956" w:type="pct"/>
            <w:tcBorders>
              <w:left w:val="single" w:sz="4" w:space="0" w:color="auto"/>
            </w:tcBorders>
            <w:shd w:val="clear" w:color="auto" w:fill="auto"/>
          </w:tcPr>
          <w:p w14:paraId="50F03978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</w:tr>
      <w:tr w:rsidR="00451E65" w:rsidRPr="00E6404A" w14:paraId="75A95F88" w14:textId="77777777" w:rsidTr="000702AC">
        <w:tc>
          <w:tcPr>
            <w:tcW w:w="5000" w:type="pct"/>
            <w:gridSpan w:val="5"/>
            <w:shd w:val="clear" w:color="auto" w:fill="auto"/>
          </w:tcPr>
          <w:p w14:paraId="786C814D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</w:tr>
      <w:tr w:rsidR="00451E65" w:rsidRPr="00E6404A" w14:paraId="0BA2865E" w14:textId="77777777" w:rsidTr="004715E9">
        <w:trPr>
          <w:trHeight w:val="761"/>
        </w:trPr>
        <w:tc>
          <w:tcPr>
            <w:tcW w:w="2754" w:type="pct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DC2C848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  <w:p w14:paraId="348A774E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Signature</w:t>
            </w:r>
          </w:p>
          <w:p w14:paraId="3F0FBCA2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  <w:p w14:paraId="59C46FC3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22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06EAB" w14:textId="72479ADA" w:rsidR="00451E65" w:rsidRPr="00E6404A" w:rsidRDefault="005742F9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  <w:r w:rsidRPr="005742F9">
              <w:rPr>
                <w:rFonts w:ascii="Arial Narrow" w:hAnsi="Arial Narrow" w:cs="Arial"/>
                <w:b/>
                <w:noProof/>
                <w:sz w:val="20"/>
              </w:rPr>
              <w:drawing>
                <wp:inline distT="0" distB="0" distL="0" distR="0" wp14:anchorId="400C8DE3" wp14:editId="3CAC1E7F">
                  <wp:extent cx="857370" cy="314369"/>
                  <wp:effectExtent l="0" t="0" r="0" b="9525"/>
                  <wp:docPr id="1207111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1111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E65" w:rsidRPr="00E6404A" w14:paraId="42993BDD" w14:textId="77777777" w:rsidTr="000702AC">
        <w:tc>
          <w:tcPr>
            <w:tcW w:w="2754" w:type="pct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5097B5E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Date of Signing</w:t>
            </w:r>
          </w:p>
        </w:tc>
        <w:tc>
          <w:tcPr>
            <w:tcW w:w="22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EC056" w14:textId="0DA875F5" w:rsidR="00451E65" w:rsidRDefault="00C91AC3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</w:pPr>
            <w:r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>0</w:t>
            </w:r>
            <w:r w:rsidR="00D3776E"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>1</w:t>
            </w:r>
            <w:r w:rsidR="00451E65" w:rsidRPr="00E55F42"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 xml:space="preserve"> / </w:t>
            </w:r>
            <w:r w:rsidR="00D3776E"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>0</w:t>
            </w:r>
            <w:r w:rsidR="002A6E2E"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>2</w:t>
            </w:r>
            <w:r w:rsidR="00451E65" w:rsidRPr="00E55F42"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 xml:space="preserve"> / 202</w:t>
            </w:r>
            <w:r w:rsidR="00D3776E">
              <w:rPr>
                <w:rFonts w:ascii="Arial Narrow" w:eastAsia="Times New Roman" w:hAnsi="Arial Narrow" w:cs="Arial"/>
                <w:b/>
                <w:sz w:val="20"/>
                <w:szCs w:val="20"/>
                <w:lang w:val="en-GB"/>
              </w:rPr>
              <w:t>4</w:t>
            </w:r>
          </w:p>
          <w:p w14:paraId="21B54809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  <w:r w:rsidRPr="00BD0641">
              <w:rPr>
                <w:rFonts w:ascii="Arial Narrow" w:eastAsia="Times New Roman" w:hAnsi="Arial Narrow" w:cs="Arial"/>
                <w:sz w:val="20"/>
                <w:szCs w:val="20"/>
                <w:lang w:val="en-GB"/>
              </w:rPr>
              <w:t>(</w:t>
            </w:r>
            <w:r>
              <w:rPr>
                <w:rFonts w:ascii="Arial Narrow" w:eastAsia="Times New Roman" w:hAnsi="Arial Narrow" w:cs="Arial"/>
                <w:sz w:val="20"/>
                <w:szCs w:val="20"/>
                <w:lang w:val="en-GB"/>
              </w:rPr>
              <w:t>Day / Month / Year</w:t>
            </w:r>
            <w:r w:rsidRPr="00BD0641">
              <w:rPr>
                <w:rFonts w:ascii="Arial Narrow" w:eastAsia="Times New Roman" w:hAnsi="Arial Narrow" w:cs="Arial"/>
                <w:sz w:val="20"/>
                <w:szCs w:val="20"/>
                <w:lang w:val="en-GB"/>
              </w:rPr>
              <w:t>)</w:t>
            </w:r>
          </w:p>
        </w:tc>
      </w:tr>
    </w:tbl>
    <w:p w14:paraId="78B123AF" w14:textId="77777777" w:rsidR="0005349A" w:rsidRDefault="0005349A" w:rsidP="00C52F15">
      <w:pPr>
        <w:spacing w:before="0"/>
      </w:pPr>
    </w:p>
    <w:sectPr w:rsidR="0005349A" w:rsidSect="00626B22">
      <w:headerReference w:type="default" r:id="rId9"/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05919" w14:textId="77777777" w:rsidR="0084151C" w:rsidRDefault="0084151C" w:rsidP="004743B0">
      <w:pPr>
        <w:spacing w:before="0"/>
      </w:pPr>
      <w:r>
        <w:separator/>
      </w:r>
    </w:p>
  </w:endnote>
  <w:endnote w:type="continuationSeparator" w:id="0">
    <w:p w14:paraId="083C22FF" w14:textId="77777777" w:rsidR="0084151C" w:rsidRDefault="0084151C" w:rsidP="004743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5"/>
      <w:gridCol w:w="419"/>
      <w:gridCol w:w="5022"/>
    </w:tblGrid>
    <w:tr w:rsidR="00DA7216" w:rsidRPr="0084511C" w14:paraId="3BCF271B" w14:textId="77777777" w:rsidTr="005A4367">
      <w:tc>
        <w:tcPr>
          <w:tcW w:w="2401" w:type="pct"/>
        </w:tcPr>
        <w:p w14:paraId="4720C538" w14:textId="77777777" w:rsidR="00DA7216" w:rsidRPr="0084511C" w:rsidRDefault="00DA7216">
          <w:pPr>
            <w:pStyle w:val="Footer"/>
            <w:tabs>
              <w:tab w:val="clear" w:pos="4680"/>
              <w:tab w:val="clear" w:pos="9360"/>
            </w:tabs>
            <w:rPr>
              <w:rFonts w:ascii="Arial Narrow" w:hAnsi="Arial Narrow"/>
              <w:caps/>
              <w:sz w:val="18"/>
              <w:szCs w:val="18"/>
            </w:rPr>
          </w:pPr>
          <w:r w:rsidRPr="0084511C">
            <w:rPr>
              <w:rFonts w:ascii="Arial Narrow" w:hAnsi="Arial Narrow"/>
              <w:caps/>
              <w:sz w:val="18"/>
              <w:szCs w:val="18"/>
            </w:rPr>
            <w:t xml:space="preserve">Page 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begin"/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instrText xml:space="preserve"> PAGE  \* Arabic  \* MERGEFORMAT </w:instrTex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separate"/>
          </w:r>
          <w:r>
            <w:rPr>
              <w:rFonts w:ascii="Arial Narrow" w:hAnsi="Arial Narrow"/>
              <w:b/>
              <w:bCs/>
              <w:caps/>
              <w:noProof/>
              <w:sz w:val="18"/>
              <w:szCs w:val="18"/>
            </w:rPr>
            <w:t>12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end"/>
          </w:r>
          <w:r w:rsidRPr="0084511C">
            <w:rPr>
              <w:rFonts w:ascii="Arial Narrow" w:hAnsi="Arial Narrow"/>
              <w:caps/>
              <w:sz w:val="18"/>
              <w:szCs w:val="18"/>
            </w:rPr>
            <w:t xml:space="preserve"> of 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begin"/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instrText xml:space="preserve"> NUMPAGES  \* Arabic  \* MERGEFORMAT </w:instrTex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separate"/>
          </w:r>
          <w:r>
            <w:rPr>
              <w:rFonts w:ascii="Arial Narrow" w:hAnsi="Arial Narrow"/>
              <w:b/>
              <w:bCs/>
              <w:caps/>
              <w:noProof/>
              <w:sz w:val="18"/>
              <w:szCs w:val="18"/>
            </w:rPr>
            <w:t>12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end"/>
          </w:r>
        </w:p>
      </w:tc>
      <w:tc>
        <w:tcPr>
          <w:tcW w:w="200" w:type="pct"/>
        </w:tcPr>
        <w:p w14:paraId="4F3AD3C1" w14:textId="77777777" w:rsidR="00DA7216" w:rsidRPr="0084511C" w:rsidRDefault="00DA7216">
          <w:pPr>
            <w:pStyle w:val="Footer"/>
            <w:tabs>
              <w:tab w:val="clear" w:pos="4680"/>
              <w:tab w:val="clear" w:pos="9360"/>
            </w:tabs>
            <w:rPr>
              <w:rFonts w:ascii="Arial Narrow" w:hAnsi="Arial Narrow"/>
              <w:caps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rFonts w:ascii="Arial Narrow" w:hAnsi="Arial Narrow" w:cs="Arial"/>
              <w:bCs/>
              <w:sz w:val="18"/>
              <w:szCs w:val="18"/>
            </w:rPr>
            <w:alias w:val="Author"/>
            <w:tag w:val=""/>
            <w:id w:val="1205441952"/>
            <w:placeholder>
              <w:docPart w:val="90ED3A28850B4B6C80828E49FD7573B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1EDA67DC" w14:textId="27356B22" w:rsidR="00DA7216" w:rsidRPr="0084511C" w:rsidRDefault="00DF08E6">
              <w:pPr>
                <w:pStyle w:val="Footer"/>
                <w:tabs>
                  <w:tab w:val="clear" w:pos="4680"/>
                  <w:tab w:val="clear" w:pos="9360"/>
                </w:tabs>
                <w:jc w:val="right"/>
                <w:rPr>
                  <w:rFonts w:ascii="Arial Narrow" w:hAnsi="Arial Narrow"/>
                  <w:caps/>
                  <w:sz w:val="18"/>
                  <w:szCs w:val="18"/>
                </w:rPr>
              </w:pPr>
              <w:r w:rsidRPr="00DF08E6">
                <w:rPr>
                  <w:rFonts w:ascii="Arial Narrow" w:hAnsi="Arial Narrow" w:cs="Arial"/>
                  <w:bCs/>
                  <w:sz w:val="18"/>
                  <w:szCs w:val="18"/>
                </w:rPr>
                <w:t>M</w:t>
              </w:r>
              <w:r w:rsidR="006F45F2">
                <w:rPr>
                  <w:rFonts w:ascii="Arial Narrow" w:hAnsi="Arial Narrow" w:cs="Arial"/>
                  <w:bCs/>
                  <w:sz w:val="18"/>
                  <w:szCs w:val="18"/>
                </w:rPr>
                <w:t>u</w:t>
              </w:r>
              <w:r w:rsidRPr="00DF08E6">
                <w:rPr>
                  <w:rFonts w:ascii="Arial Narrow" w:hAnsi="Arial Narrow" w:cs="Arial"/>
                  <w:bCs/>
                  <w:sz w:val="18"/>
                  <w:szCs w:val="18"/>
                </w:rPr>
                <w:t>stafa Md Habibur Rahman</w:t>
              </w:r>
            </w:p>
          </w:sdtContent>
        </w:sdt>
      </w:tc>
    </w:tr>
  </w:tbl>
  <w:p w14:paraId="151C1BE4" w14:textId="77777777" w:rsidR="00DA7216" w:rsidRPr="0008276C" w:rsidRDefault="00DA7216" w:rsidP="0008276C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28707" w14:textId="77777777" w:rsidR="0084151C" w:rsidRDefault="0084151C" w:rsidP="004743B0">
      <w:pPr>
        <w:spacing w:before="0"/>
      </w:pPr>
      <w:r>
        <w:separator/>
      </w:r>
    </w:p>
  </w:footnote>
  <w:footnote w:type="continuationSeparator" w:id="0">
    <w:p w14:paraId="106F674F" w14:textId="77777777" w:rsidR="0084151C" w:rsidRDefault="0084151C" w:rsidP="004743B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71D5C" w14:textId="77777777" w:rsidR="00DA7216" w:rsidRDefault="00DA7216" w:rsidP="004743B0">
    <w:pPr>
      <w:pStyle w:val="Header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tabs>
        <w:tab w:val="right" w:pos="9756"/>
      </w:tabs>
    </w:pPr>
    <w:r>
      <w:rPr>
        <w:rFonts w:ascii="Arial Narrow" w:hAnsi="Arial Narrow" w:cs="Arial Narrow"/>
        <w:sz w:val="20"/>
      </w:rPr>
      <w:t>CURRICULUM VITAE (CV) FOR PROPOSED PROFESSIONAL STAFF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0"/>
        <w:lang w:val="en-US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  <w:lang w:val="en-US"/>
      </w:rPr>
    </w:lvl>
  </w:abstractNum>
  <w:abstractNum w:abstractNumId="4" w15:restartNumberingAfterBreak="0">
    <w:nsid w:val="00000006"/>
    <w:multiLevelType w:val="singleLevel"/>
    <w:tmpl w:val="00000006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  <w:lang w:val="en-US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7" w15:restartNumberingAfterBreak="0">
    <w:nsid w:val="05C17332"/>
    <w:multiLevelType w:val="hybridMultilevel"/>
    <w:tmpl w:val="07BC0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77186"/>
    <w:multiLevelType w:val="hybridMultilevel"/>
    <w:tmpl w:val="07941D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77FEC"/>
    <w:multiLevelType w:val="hybridMultilevel"/>
    <w:tmpl w:val="870A11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FB78B3"/>
    <w:multiLevelType w:val="hybridMultilevel"/>
    <w:tmpl w:val="991072FE"/>
    <w:lvl w:ilvl="0" w:tplc="1F4635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1364D"/>
    <w:multiLevelType w:val="hybridMultilevel"/>
    <w:tmpl w:val="E2CC5BB0"/>
    <w:lvl w:ilvl="0" w:tplc="5CC086EE">
      <w:start w:val="1"/>
      <w:numFmt w:val="lowerLetter"/>
      <w:lvlText w:val="%1)"/>
      <w:lvlJc w:val="left"/>
      <w:pPr>
        <w:ind w:left="108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66299"/>
    <w:multiLevelType w:val="multilevel"/>
    <w:tmpl w:val="ABCE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B60C7"/>
    <w:multiLevelType w:val="hybridMultilevel"/>
    <w:tmpl w:val="F0D4B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EC7A83"/>
    <w:multiLevelType w:val="hybridMultilevel"/>
    <w:tmpl w:val="83F0EC86"/>
    <w:lvl w:ilvl="0" w:tplc="04090003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5" w15:restartNumberingAfterBreak="0">
    <w:nsid w:val="60D05532"/>
    <w:multiLevelType w:val="hybridMultilevel"/>
    <w:tmpl w:val="623C36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9B2344"/>
    <w:multiLevelType w:val="hybridMultilevel"/>
    <w:tmpl w:val="5F28F7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E5E3C65"/>
    <w:multiLevelType w:val="hybridMultilevel"/>
    <w:tmpl w:val="4A086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D558B0"/>
    <w:multiLevelType w:val="multilevel"/>
    <w:tmpl w:val="1CB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0"/>
  </w:num>
  <w:num w:numId="4">
    <w:abstractNumId w:val="6"/>
  </w:num>
  <w:num w:numId="5">
    <w:abstractNumId w:val="8"/>
  </w:num>
  <w:num w:numId="6">
    <w:abstractNumId w:val="11"/>
  </w:num>
  <w:num w:numId="7">
    <w:abstractNumId w:val="13"/>
  </w:num>
  <w:num w:numId="8">
    <w:abstractNumId w:val="17"/>
  </w:num>
  <w:num w:numId="9">
    <w:abstractNumId w:val="16"/>
  </w:num>
  <w:num w:numId="10">
    <w:abstractNumId w:val="14"/>
  </w:num>
  <w:num w:numId="11">
    <w:abstractNumId w:val="9"/>
  </w:num>
  <w:num w:numId="12">
    <w:abstractNumId w:val="18"/>
  </w:num>
  <w:num w:numId="13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E66"/>
    <w:rsid w:val="0001031F"/>
    <w:rsid w:val="00011D56"/>
    <w:rsid w:val="00012F8C"/>
    <w:rsid w:val="000130D9"/>
    <w:rsid w:val="0001689E"/>
    <w:rsid w:val="00031595"/>
    <w:rsid w:val="00035C69"/>
    <w:rsid w:val="0004259A"/>
    <w:rsid w:val="000453A5"/>
    <w:rsid w:val="00046923"/>
    <w:rsid w:val="0005349A"/>
    <w:rsid w:val="00057627"/>
    <w:rsid w:val="00061051"/>
    <w:rsid w:val="00061918"/>
    <w:rsid w:val="00067115"/>
    <w:rsid w:val="000702AC"/>
    <w:rsid w:val="0007102F"/>
    <w:rsid w:val="00071751"/>
    <w:rsid w:val="00077A8E"/>
    <w:rsid w:val="0008276C"/>
    <w:rsid w:val="0008395D"/>
    <w:rsid w:val="00084BE0"/>
    <w:rsid w:val="0009527E"/>
    <w:rsid w:val="000A37CC"/>
    <w:rsid w:val="000A6F40"/>
    <w:rsid w:val="000A77F7"/>
    <w:rsid w:val="000B09C4"/>
    <w:rsid w:val="000B366E"/>
    <w:rsid w:val="000C5C40"/>
    <w:rsid w:val="000C67D9"/>
    <w:rsid w:val="000D1B81"/>
    <w:rsid w:val="000D29F0"/>
    <w:rsid w:val="000D5048"/>
    <w:rsid w:val="000D73C5"/>
    <w:rsid w:val="000E142A"/>
    <w:rsid w:val="000E7F5A"/>
    <w:rsid w:val="000F18FA"/>
    <w:rsid w:val="000F58EF"/>
    <w:rsid w:val="000F781C"/>
    <w:rsid w:val="00104E2F"/>
    <w:rsid w:val="001067A7"/>
    <w:rsid w:val="00112261"/>
    <w:rsid w:val="0011256B"/>
    <w:rsid w:val="00113D67"/>
    <w:rsid w:val="00114C1D"/>
    <w:rsid w:val="001279DA"/>
    <w:rsid w:val="00140153"/>
    <w:rsid w:val="001434C8"/>
    <w:rsid w:val="001455B8"/>
    <w:rsid w:val="00151C5A"/>
    <w:rsid w:val="0015598E"/>
    <w:rsid w:val="001603A1"/>
    <w:rsid w:val="001647A2"/>
    <w:rsid w:val="00171283"/>
    <w:rsid w:val="001719FE"/>
    <w:rsid w:val="0017306F"/>
    <w:rsid w:val="00173F13"/>
    <w:rsid w:val="00174616"/>
    <w:rsid w:val="0018505D"/>
    <w:rsid w:val="00195294"/>
    <w:rsid w:val="00195D05"/>
    <w:rsid w:val="001960E1"/>
    <w:rsid w:val="0019678E"/>
    <w:rsid w:val="00197560"/>
    <w:rsid w:val="001A1D6F"/>
    <w:rsid w:val="001B1C12"/>
    <w:rsid w:val="001B222D"/>
    <w:rsid w:val="001B5895"/>
    <w:rsid w:val="001C038D"/>
    <w:rsid w:val="001C2F40"/>
    <w:rsid w:val="001C39D7"/>
    <w:rsid w:val="001C5AA1"/>
    <w:rsid w:val="001C5BCD"/>
    <w:rsid w:val="001C662B"/>
    <w:rsid w:val="001C6A23"/>
    <w:rsid w:val="001D042E"/>
    <w:rsid w:val="001D2F1B"/>
    <w:rsid w:val="001E1E74"/>
    <w:rsid w:val="001E3B2C"/>
    <w:rsid w:val="001F1915"/>
    <w:rsid w:val="001F3A0C"/>
    <w:rsid w:val="001F3F31"/>
    <w:rsid w:val="001F78B7"/>
    <w:rsid w:val="00201E02"/>
    <w:rsid w:val="002038C7"/>
    <w:rsid w:val="00211176"/>
    <w:rsid w:val="002162F4"/>
    <w:rsid w:val="00221BFD"/>
    <w:rsid w:val="00227370"/>
    <w:rsid w:val="00231A2B"/>
    <w:rsid w:val="00235FE2"/>
    <w:rsid w:val="00236AC0"/>
    <w:rsid w:val="00237E91"/>
    <w:rsid w:val="0024217A"/>
    <w:rsid w:val="00243A76"/>
    <w:rsid w:val="00243BC4"/>
    <w:rsid w:val="00247D9F"/>
    <w:rsid w:val="00251452"/>
    <w:rsid w:val="00253E33"/>
    <w:rsid w:val="00261EAF"/>
    <w:rsid w:val="00262D6E"/>
    <w:rsid w:val="002630E0"/>
    <w:rsid w:val="002674DD"/>
    <w:rsid w:val="0027160D"/>
    <w:rsid w:val="00277B47"/>
    <w:rsid w:val="00281798"/>
    <w:rsid w:val="0028764D"/>
    <w:rsid w:val="0029307D"/>
    <w:rsid w:val="002960BD"/>
    <w:rsid w:val="002A19D0"/>
    <w:rsid w:val="002A360F"/>
    <w:rsid w:val="002A3659"/>
    <w:rsid w:val="002A6E2E"/>
    <w:rsid w:val="002B2859"/>
    <w:rsid w:val="002B769C"/>
    <w:rsid w:val="002C1867"/>
    <w:rsid w:val="002C264A"/>
    <w:rsid w:val="002C6271"/>
    <w:rsid w:val="002C64E9"/>
    <w:rsid w:val="002D1E8A"/>
    <w:rsid w:val="002D479A"/>
    <w:rsid w:val="002D524A"/>
    <w:rsid w:val="002D6109"/>
    <w:rsid w:val="002D6A34"/>
    <w:rsid w:val="002E1253"/>
    <w:rsid w:val="002E45A5"/>
    <w:rsid w:val="002E4607"/>
    <w:rsid w:val="002E4CE0"/>
    <w:rsid w:val="002F791C"/>
    <w:rsid w:val="00301011"/>
    <w:rsid w:val="00307339"/>
    <w:rsid w:val="003124D8"/>
    <w:rsid w:val="003134A8"/>
    <w:rsid w:val="00313631"/>
    <w:rsid w:val="00316934"/>
    <w:rsid w:val="003233D2"/>
    <w:rsid w:val="00324B2D"/>
    <w:rsid w:val="00334EAA"/>
    <w:rsid w:val="0033690B"/>
    <w:rsid w:val="00342A84"/>
    <w:rsid w:val="00346A84"/>
    <w:rsid w:val="003524C0"/>
    <w:rsid w:val="00362022"/>
    <w:rsid w:val="0036242E"/>
    <w:rsid w:val="0037317C"/>
    <w:rsid w:val="0037413E"/>
    <w:rsid w:val="00374E13"/>
    <w:rsid w:val="003804F2"/>
    <w:rsid w:val="0038052B"/>
    <w:rsid w:val="00383B88"/>
    <w:rsid w:val="00384ACB"/>
    <w:rsid w:val="00384B49"/>
    <w:rsid w:val="00394AFE"/>
    <w:rsid w:val="00396DE4"/>
    <w:rsid w:val="003A283A"/>
    <w:rsid w:val="003B2AAE"/>
    <w:rsid w:val="003C289C"/>
    <w:rsid w:val="003E4AF7"/>
    <w:rsid w:val="003F57ED"/>
    <w:rsid w:val="003F597C"/>
    <w:rsid w:val="003F7E7D"/>
    <w:rsid w:val="00412DBE"/>
    <w:rsid w:val="00413D73"/>
    <w:rsid w:val="00421303"/>
    <w:rsid w:val="0042429C"/>
    <w:rsid w:val="004330BC"/>
    <w:rsid w:val="00436E6E"/>
    <w:rsid w:val="004410DA"/>
    <w:rsid w:val="004466AC"/>
    <w:rsid w:val="004476E8"/>
    <w:rsid w:val="00450E00"/>
    <w:rsid w:val="00451E65"/>
    <w:rsid w:val="00457DC6"/>
    <w:rsid w:val="004668EC"/>
    <w:rsid w:val="004715E9"/>
    <w:rsid w:val="00472E6D"/>
    <w:rsid w:val="00474160"/>
    <w:rsid w:val="004743B0"/>
    <w:rsid w:val="00487948"/>
    <w:rsid w:val="00492404"/>
    <w:rsid w:val="00493CDC"/>
    <w:rsid w:val="004A41A4"/>
    <w:rsid w:val="004A510E"/>
    <w:rsid w:val="004A6468"/>
    <w:rsid w:val="004B1EF7"/>
    <w:rsid w:val="004B4ABD"/>
    <w:rsid w:val="004B7C38"/>
    <w:rsid w:val="004B7E2A"/>
    <w:rsid w:val="004C0865"/>
    <w:rsid w:val="004C4287"/>
    <w:rsid w:val="004C5763"/>
    <w:rsid w:val="004C62CD"/>
    <w:rsid w:val="004D3163"/>
    <w:rsid w:val="004E05BE"/>
    <w:rsid w:val="004E465F"/>
    <w:rsid w:val="004E5ADA"/>
    <w:rsid w:val="004E7831"/>
    <w:rsid w:val="004F0007"/>
    <w:rsid w:val="004F0288"/>
    <w:rsid w:val="004F3127"/>
    <w:rsid w:val="004F3AD1"/>
    <w:rsid w:val="005031DE"/>
    <w:rsid w:val="00510F42"/>
    <w:rsid w:val="0051135C"/>
    <w:rsid w:val="00524C4D"/>
    <w:rsid w:val="005311D8"/>
    <w:rsid w:val="00536724"/>
    <w:rsid w:val="005424E3"/>
    <w:rsid w:val="00550F1F"/>
    <w:rsid w:val="005515A2"/>
    <w:rsid w:val="0055473A"/>
    <w:rsid w:val="00557DA2"/>
    <w:rsid w:val="00561E96"/>
    <w:rsid w:val="005654F2"/>
    <w:rsid w:val="005742F9"/>
    <w:rsid w:val="005743A9"/>
    <w:rsid w:val="0058514A"/>
    <w:rsid w:val="00592A06"/>
    <w:rsid w:val="005A19FF"/>
    <w:rsid w:val="005A4367"/>
    <w:rsid w:val="005A6865"/>
    <w:rsid w:val="005C7392"/>
    <w:rsid w:val="005E0048"/>
    <w:rsid w:val="005E0EAC"/>
    <w:rsid w:val="005E4CEC"/>
    <w:rsid w:val="005E6BDB"/>
    <w:rsid w:val="006039A2"/>
    <w:rsid w:val="0060436E"/>
    <w:rsid w:val="0060632A"/>
    <w:rsid w:val="006076A1"/>
    <w:rsid w:val="006146BE"/>
    <w:rsid w:val="00623FFF"/>
    <w:rsid w:val="00626B22"/>
    <w:rsid w:val="0063487F"/>
    <w:rsid w:val="00634C02"/>
    <w:rsid w:val="006411A8"/>
    <w:rsid w:val="006446DD"/>
    <w:rsid w:val="00645412"/>
    <w:rsid w:val="00645E5F"/>
    <w:rsid w:val="006546DA"/>
    <w:rsid w:val="00662CD5"/>
    <w:rsid w:val="00683685"/>
    <w:rsid w:val="00686700"/>
    <w:rsid w:val="00691F70"/>
    <w:rsid w:val="006927F0"/>
    <w:rsid w:val="00694372"/>
    <w:rsid w:val="006A6970"/>
    <w:rsid w:val="006B226D"/>
    <w:rsid w:val="006B7230"/>
    <w:rsid w:val="006C4138"/>
    <w:rsid w:val="006C5DDB"/>
    <w:rsid w:val="006C67C3"/>
    <w:rsid w:val="006D0F38"/>
    <w:rsid w:val="006D36A1"/>
    <w:rsid w:val="006D387A"/>
    <w:rsid w:val="006D5249"/>
    <w:rsid w:val="006D6E60"/>
    <w:rsid w:val="006E0248"/>
    <w:rsid w:val="006E72B0"/>
    <w:rsid w:val="006E75FD"/>
    <w:rsid w:val="006F1179"/>
    <w:rsid w:val="006F2F01"/>
    <w:rsid w:val="006F45F2"/>
    <w:rsid w:val="00700DDB"/>
    <w:rsid w:val="007058B6"/>
    <w:rsid w:val="007114F9"/>
    <w:rsid w:val="00716A1C"/>
    <w:rsid w:val="007258E2"/>
    <w:rsid w:val="00726F41"/>
    <w:rsid w:val="00726F73"/>
    <w:rsid w:val="0072756B"/>
    <w:rsid w:val="00730CA8"/>
    <w:rsid w:val="00731EA0"/>
    <w:rsid w:val="00742A0D"/>
    <w:rsid w:val="007550D0"/>
    <w:rsid w:val="00761116"/>
    <w:rsid w:val="0076527F"/>
    <w:rsid w:val="007760DD"/>
    <w:rsid w:val="00776953"/>
    <w:rsid w:val="00777BA2"/>
    <w:rsid w:val="00783EB7"/>
    <w:rsid w:val="00795A33"/>
    <w:rsid w:val="007A3F78"/>
    <w:rsid w:val="007A618D"/>
    <w:rsid w:val="007B073D"/>
    <w:rsid w:val="007C3AEC"/>
    <w:rsid w:val="007C4684"/>
    <w:rsid w:val="007C57C9"/>
    <w:rsid w:val="007D35DF"/>
    <w:rsid w:val="007E4526"/>
    <w:rsid w:val="007E4677"/>
    <w:rsid w:val="007E5643"/>
    <w:rsid w:val="007F2FD5"/>
    <w:rsid w:val="007F6B92"/>
    <w:rsid w:val="008034F1"/>
    <w:rsid w:val="008059A0"/>
    <w:rsid w:val="00806347"/>
    <w:rsid w:val="00810CCD"/>
    <w:rsid w:val="008139F6"/>
    <w:rsid w:val="00815EB4"/>
    <w:rsid w:val="00825773"/>
    <w:rsid w:val="008313FE"/>
    <w:rsid w:val="0083187E"/>
    <w:rsid w:val="00840E5B"/>
    <w:rsid w:val="0084151C"/>
    <w:rsid w:val="00842FE6"/>
    <w:rsid w:val="0084511C"/>
    <w:rsid w:val="00845744"/>
    <w:rsid w:val="00847A86"/>
    <w:rsid w:val="00857133"/>
    <w:rsid w:val="008610AE"/>
    <w:rsid w:val="00861EA5"/>
    <w:rsid w:val="00865CC7"/>
    <w:rsid w:val="00867CC2"/>
    <w:rsid w:val="00896D27"/>
    <w:rsid w:val="0089741A"/>
    <w:rsid w:val="008A595F"/>
    <w:rsid w:val="008A630B"/>
    <w:rsid w:val="008B145D"/>
    <w:rsid w:val="008B15CB"/>
    <w:rsid w:val="008B2FCB"/>
    <w:rsid w:val="008C446E"/>
    <w:rsid w:val="008C584C"/>
    <w:rsid w:val="008D04E3"/>
    <w:rsid w:val="008D1153"/>
    <w:rsid w:val="008D3F4F"/>
    <w:rsid w:val="008E6133"/>
    <w:rsid w:val="00915550"/>
    <w:rsid w:val="00915EA7"/>
    <w:rsid w:val="009222A0"/>
    <w:rsid w:val="009317B4"/>
    <w:rsid w:val="009352C7"/>
    <w:rsid w:val="009366C3"/>
    <w:rsid w:val="009372F0"/>
    <w:rsid w:val="009373FD"/>
    <w:rsid w:val="009405B7"/>
    <w:rsid w:val="009433B4"/>
    <w:rsid w:val="009701B8"/>
    <w:rsid w:val="00977E42"/>
    <w:rsid w:val="00992888"/>
    <w:rsid w:val="00993147"/>
    <w:rsid w:val="00994953"/>
    <w:rsid w:val="00997DFD"/>
    <w:rsid w:val="009A3C01"/>
    <w:rsid w:val="009A7D74"/>
    <w:rsid w:val="009C3F37"/>
    <w:rsid w:val="009C41F5"/>
    <w:rsid w:val="009D626D"/>
    <w:rsid w:val="009F213B"/>
    <w:rsid w:val="009F3EE7"/>
    <w:rsid w:val="009F44FD"/>
    <w:rsid w:val="00A031F6"/>
    <w:rsid w:val="00A156AC"/>
    <w:rsid w:val="00A15E6B"/>
    <w:rsid w:val="00A16196"/>
    <w:rsid w:val="00A21E66"/>
    <w:rsid w:val="00A33D8E"/>
    <w:rsid w:val="00A33E9C"/>
    <w:rsid w:val="00A37803"/>
    <w:rsid w:val="00A42601"/>
    <w:rsid w:val="00A43543"/>
    <w:rsid w:val="00A46E3B"/>
    <w:rsid w:val="00A473D3"/>
    <w:rsid w:val="00A503AD"/>
    <w:rsid w:val="00A509A5"/>
    <w:rsid w:val="00A53C20"/>
    <w:rsid w:val="00A56202"/>
    <w:rsid w:val="00A564C7"/>
    <w:rsid w:val="00A568D9"/>
    <w:rsid w:val="00A666DE"/>
    <w:rsid w:val="00A67788"/>
    <w:rsid w:val="00A73FF4"/>
    <w:rsid w:val="00A7692F"/>
    <w:rsid w:val="00A80DEA"/>
    <w:rsid w:val="00A8360E"/>
    <w:rsid w:val="00A85E8E"/>
    <w:rsid w:val="00A93DCD"/>
    <w:rsid w:val="00AA07A7"/>
    <w:rsid w:val="00AA1D29"/>
    <w:rsid w:val="00AA26ED"/>
    <w:rsid w:val="00AA5DEF"/>
    <w:rsid w:val="00AB3F4B"/>
    <w:rsid w:val="00AC14D4"/>
    <w:rsid w:val="00AC2098"/>
    <w:rsid w:val="00AC5A48"/>
    <w:rsid w:val="00AC6759"/>
    <w:rsid w:val="00AC703E"/>
    <w:rsid w:val="00AC7A8C"/>
    <w:rsid w:val="00AD48DA"/>
    <w:rsid w:val="00AE1430"/>
    <w:rsid w:val="00AE25CE"/>
    <w:rsid w:val="00AF09E8"/>
    <w:rsid w:val="00AF2A5D"/>
    <w:rsid w:val="00B007F2"/>
    <w:rsid w:val="00B0121D"/>
    <w:rsid w:val="00B01273"/>
    <w:rsid w:val="00B13E9B"/>
    <w:rsid w:val="00B1515D"/>
    <w:rsid w:val="00B2001B"/>
    <w:rsid w:val="00B215A7"/>
    <w:rsid w:val="00B220AD"/>
    <w:rsid w:val="00B2303E"/>
    <w:rsid w:val="00B37209"/>
    <w:rsid w:val="00B37D7E"/>
    <w:rsid w:val="00B402A4"/>
    <w:rsid w:val="00B435B1"/>
    <w:rsid w:val="00B43976"/>
    <w:rsid w:val="00B450A5"/>
    <w:rsid w:val="00B45500"/>
    <w:rsid w:val="00B64318"/>
    <w:rsid w:val="00B738C1"/>
    <w:rsid w:val="00B762EF"/>
    <w:rsid w:val="00B77856"/>
    <w:rsid w:val="00B9100A"/>
    <w:rsid w:val="00B91F66"/>
    <w:rsid w:val="00B9725D"/>
    <w:rsid w:val="00BA7297"/>
    <w:rsid w:val="00BB1104"/>
    <w:rsid w:val="00BC0429"/>
    <w:rsid w:val="00BC749E"/>
    <w:rsid w:val="00BD772F"/>
    <w:rsid w:val="00BD7945"/>
    <w:rsid w:val="00BE1894"/>
    <w:rsid w:val="00BF16D1"/>
    <w:rsid w:val="00C05450"/>
    <w:rsid w:val="00C07C34"/>
    <w:rsid w:val="00C1524A"/>
    <w:rsid w:val="00C15960"/>
    <w:rsid w:val="00C21AB9"/>
    <w:rsid w:val="00C2257A"/>
    <w:rsid w:val="00C31A97"/>
    <w:rsid w:val="00C52F15"/>
    <w:rsid w:val="00C53C48"/>
    <w:rsid w:val="00C661EF"/>
    <w:rsid w:val="00C762AC"/>
    <w:rsid w:val="00C76DE2"/>
    <w:rsid w:val="00C77016"/>
    <w:rsid w:val="00C80E75"/>
    <w:rsid w:val="00C85E42"/>
    <w:rsid w:val="00C86F45"/>
    <w:rsid w:val="00C91AC3"/>
    <w:rsid w:val="00C93A55"/>
    <w:rsid w:val="00C945B2"/>
    <w:rsid w:val="00C95502"/>
    <w:rsid w:val="00CA36D0"/>
    <w:rsid w:val="00CA7AA9"/>
    <w:rsid w:val="00CC1F4F"/>
    <w:rsid w:val="00CC3E5B"/>
    <w:rsid w:val="00CC466B"/>
    <w:rsid w:val="00CD55F1"/>
    <w:rsid w:val="00CE1209"/>
    <w:rsid w:val="00CE30DD"/>
    <w:rsid w:val="00D0370C"/>
    <w:rsid w:val="00D043A4"/>
    <w:rsid w:val="00D1131A"/>
    <w:rsid w:val="00D1402F"/>
    <w:rsid w:val="00D15F64"/>
    <w:rsid w:val="00D23519"/>
    <w:rsid w:val="00D2526C"/>
    <w:rsid w:val="00D30722"/>
    <w:rsid w:val="00D317B7"/>
    <w:rsid w:val="00D32A44"/>
    <w:rsid w:val="00D33261"/>
    <w:rsid w:val="00D34003"/>
    <w:rsid w:val="00D3776E"/>
    <w:rsid w:val="00D475FD"/>
    <w:rsid w:val="00D53F36"/>
    <w:rsid w:val="00D54070"/>
    <w:rsid w:val="00D63FC9"/>
    <w:rsid w:val="00D65941"/>
    <w:rsid w:val="00D65B6A"/>
    <w:rsid w:val="00D7230F"/>
    <w:rsid w:val="00D812D4"/>
    <w:rsid w:val="00D874A5"/>
    <w:rsid w:val="00D87767"/>
    <w:rsid w:val="00D92480"/>
    <w:rsid w:val="00DA09C5"/>
    <w:rsid w:val="00DA4A79"/>
    <w:rsid w:val="00DA7216"/>
    <w:rsid w:val="00DD1F5D"/>
    <w:rsid w:val="00DD2619"/>
    <w:rsid w:val="00DD585D"/>
    <w:rsid w:val="00DD5B86"/>
    <w:rsid w:val="00DE24A1"/>
    <w:rsid w:val="00DE2888"/>
    <w:rsid w:val="00DF0548"/>
    <w:rsid w:val="00DF08E6"/>
    <w:rsid w:val="00E02641"/>
    <w:rsid w:val="00E0421A"/>
    <w:rsid w:val="00E1238A"/>
    <w:rsid w:val="00E12A3D"/>
    <w:rsid w:val="00E160A8"/>
    <w:rsid w:val="00E162E1"/>
    <w:rsid w:val="00E17FC5"/>
    <w:rsid w:val="00E233DF"/>
    <w:rsid w:val="00E25B77"/>
    <w:rsid w:val="00E25F27"/>
    <w:rsid w:val="00E265EF"/>
    <w:rsid w:val="00E30164"/>
    <w:rsid w:val="00E37841"/>
    <w:rsid w:val="00E40B32"/>
    <w:rsid w:val="00E46762"/>
    <w:rsid w:val="00E52B87"/>
    <w:rsid w:val="00E56491"/>
    <w:rsid w:val="00E607EE"/>
    <w:rsid w:val="00E639E0"/>
    <w:rsid w:val="00E64AE6"/>
    <w:rsid w:val="00E66D2B"/>
    <w:rsid w:val="00E674E5"/>
    <w:rsid w:val="00E81FAC"/>
    <w:rsid w:val="00EA2722"/>
    <w:rsid w:val="00EA72B7"/>
    <w:rsid w:val="00EA77EB"/>
    <w:rsid w:val="00EC0C25"/>
    <w:rsid w:val="00EC5835"/>
    <w:rsid w:val="00EC5D2E"/>
    <w:rsid w:val="00ED6B07"/>
    <w:rsid w:val="00EE6A68"/>
    <w:rsid w:val="00EF09E0"/>
    <w:rsid w:val="00EF52C9"/>
    <w:rsid w:val="00EF653F"/>
    <w:rsid w:val="00EF6F9C"/>
    <w:rsid w:val="00F02F7F"/>
    <w:rsid w:val="00F034A8"/>
    <w:rsid w:val="00F121CB"/>
    <w:rsid w:val="00F15213"/>
    <w:rsid w:val="00F17DC5"/>
    <w:rsid w:val="00F272CC"/>
    <w:rsid w:val="00F4077C"/>
    <w:rsid w:val="00F446FA"/>
    <w:rsid w:val="00F45B06"/>
    <w:rsid w:val="00F46739"/>
    <w:rsid w:val="00F50EF0"/>
    <w:rsid w:val="00F62D8F"/>
    <w:rsid w:val="00F65FF3"/>
    <w:rsid w:val="00F827B7"/>
    <w:rsid w:val="00F85DB2"/>
    <w:rsid w:val="00F9503D"/>
    <w:rsid w:val="00F97DF2"/>
    <w:rsid w:val="00FA1C1B"/>
    <w:rsid w:val="00FA283B"/>
    <w:rsid w:val="00FA592F"/>
    <w:rsid w:val="00FB1512"/>
    <w:rsid w:val="00FB6536"/>
    <w:rsid w:val="00FC18CE"/>
    <w:rsid w:val="00FC38D5"/>
    <w:rsid w:val="00FC39DA"/>
    <w:rsid w:val="00FE01A4"/>
    <w:rsid w:val="00FE7B30"/>
    <w:rsid w:val="00FF1677"/>
    <w:rsid w:val="00FF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1C172"/>
  <w15:chartTrackingRefBased/>
  <w15:docId w15:val="{AD9BA7DB-D094-4F83-B8B1-7A924FEB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49A"/>
    <w:pPr>
      <w:spacing w:before="40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4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49A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05349A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349A"/>
    <w:pPr>
      <w:keepNext/>
      <w:spacing w:before="240" w:after="60" w:line="276" w:lineRule="auto"/>
      <w:outlineLvl w:val="3"/>
    </w:pPr>
    <w:rPr>
      <w:rFonts w:eastAsia="Times New Roman" w:cs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05349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05349A"/>
    <w:pPr>
      <w:spacing w:before="240" w:after="60" w:line="276" w:lineRule="auto"/>
      <w:outlineLvl w:val="5"/>
    </w:pPr>
    <w:rPr>
      <w:rFonts w:eastAsia="Times New Roman" w:cs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5349A"/>
    <w:pPr>
      <w:spacing w:before="240" w:after="60" w:line="276" w:lineRule="auto"/>
      <w:outlineLvl w:val="6"/>
    </w:pPr>
    <w:rPr>
      <w:rFonts w:eastAsia="Times New Roman" w:cs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5349A"/>
    <w:pPr>
      <w:keepNext/>
      <w:keepLines/>
      <w:spacing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34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349A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5349A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uiPriority w:val="9"/>
    <w:rsid w:val="0005349A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05349A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rsid w:val="0005349A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rsid w:val="00053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paragraph" w:styleId="Title">
    <w:name w:val="Title"/>
    <w:aliases w:val="ToC Title"/>
    <w:basedOn w:val="Normal"/>
    <w:link w:val="TitleChar"/>
    <w:uiPriority w:val="10"/>
    <w:qFormat/>
    <w:rsid w:val="0005349A"/>
    <w:pPr>
      <w:spacing w:before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aliases w:val="ToC Title Char"/>
    <w:basedOn w:val="DefaultParagraphFont"/>
    <w:link w:val="Title"/>
    <w:uiPriority w:val="10"/>
    <w:rsid w:val="0005349A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Header">
    <w:name w:val="header"/>
    <w:aliases w:val="Header Odd Page,h,hd, Char"/>
    <w:basedOn w:val="Normal"/>
    <w:link w:val="HeaderChar"/>
    <w:unhideWhenUsed/>
    <w:rsid w:val="0005349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aliases w:val="Header Odd Page Char,h Char,hd Char, Char Char"/>
    <w:basedOn w:val="DefaultParagraphFont"/>
    <w:link w:val="Header"/>
    <w:uiPriority w:val="99"/>
    <w:rsid w:val="0005349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5349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5349A"/>
    <w:rPr>
      <w:rFonts w:ascii="Calibri" w:eastAsia="Calibri" w:hAnsi="Calibri" w:cs="Calibri"/>
    </w:rPr>
  </w:style>
  <w:style w:type="paragraph" w:styleId="BodyText2">
    <w:name w:val="Body Text 2"/>
    <w:basedOn w:val="Normal"/>
    <w:link w:val="BodyText2Char"/>
    <w:uiPriority w:val="99"/>
    <w:unhideWhenUsed/>
    <w:rsid w:val="0005349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5349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05349A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5349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34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349A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05349A"/>
    <w:rPr>
      <w:rFonts w:ascii="Calibri" w:eastAsiaTheme="minorEastAsia" w:hAnsi="Calibri" w:cs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05349A"/>
    <w:rPr>
      <w:rFonts w:ascii="Calibri" w:eastAsiaTheme="minorEastAsia" w:hAnsi="Calibri" w:cs="Calibri"/>
    </w:rPr>
  </w:style>
  <w:style w:type="paragraph" w:styleId="BodyTextIndent">
    <w:name w:val="Body Text Indent"/>
    <w:basedOn w:val="Normal"/>
    <w:link w:val="BodyTextIndentChar"/>
    <w:uiPriority w:val="99"/>
    <w:unhideWhenUsed/>
    <w:rsid w:val="0005349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5349A"/>
    <w:rPr>
      <w:rFonts w:ascii="Calibri" w:eastAsia="Calibri" w:hAnsi="Calibri" w:cs="Calibri"/>
    </w:rPr>
  </w:style>
  <w:style w:type="paragraph" w:styleId="ListParagraph">
    <w:name w:val="List Paragraph"/>
    <w:aliases w:val="List Paragraph (numbered (a)),Normal 2"/>
    <w:basedOn w:val="Normal"/>
    <w:link w:val="ListParagraphChar"/>
    <w:uiPriority w:val="34"/>
    <w:qFormat/>
    <w:rsid w:val="0005349A"/>
    <w:pPr>
      <w:ind w:left="720"/>
      <w:contextualSpacing/>
    </w:pPr>
  </w:style>
  <w:style w:type="character" w:customStyle="1" w:styleId="ListParagraphChar">
    <w:name w:val="List Paragraph Char"/>
    <w:aliases w:val="List Paragraph (numbered (a)) Char,Normal 2 Char"/>
    <w:basedOn w:val="DefaultParagraphFont"/>
    <w:link w:val="ListParagraph"/>
    <w:uiPriority w:val="34"/>
    <w:locked/>
    <w:rsid w:val="0005349A"/>
    <w:rPr>
      <w:rFonts w:ascii="Calibri" w:eastAsia="Calibri" w:hAnsi="Calibri" w:cs="Calibri"/>
    </w:rPr>
  </w:style>
  <w:style w:type="table" w:customStyle="1" w:styleId="TableGrid1">
    <w:name w:val="Table Grid1"/>
    <w:basedOn w:val="TableNormal"/>
    <w:next w:val="TableGrid"/>
    <w:uiPriority w:val="39"/>
    <w:rsid w:val="0005349A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349A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converted-space">
    <w:name w:val="apple-converted-space"/>
    <w:rsid w:val="0005349A"/>
  </w:style>
  <w:style w:type="paragraph" w:styleId="TOC2">
    <w:name w:val="toc 2"/>
    <w:basedOn w:val="Normal"/>
    <w:next w:val="Normal"/>
    <w:autoRedefine/>
    <w:uiPriority w:val="39"/>
    <w:unhideWhenUsed/>
    <w:rsid w:val="0005349A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053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34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349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34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349A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49A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49A"/>
    <w:rPr>
      <w:rFonts w:ascii="Segoe UI" w:eastAsia="Calibr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rsid w:val="0005349A"/>
    <w:pPr>
      <w:spacing w:before="0"/>
      <w:jc w:val="both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05349A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customStyle="1" w:styleId="xl26">
    <w:name w:val="xl26"/>
    <w:basedOn w:val="Normal"/>
    <w:rsid w:val="0005349A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</w:rPr>
  </w:style>
  <w:style w:type="character" w:styleId="Strong">
    <w:name w:val="Strong"/>
    <w:uiPriority w:val="22"/>
    <w:qFormat/>
    <w:rsid w:val="0005349A"/>
    <w:rPr>
      <w:b/>
      <w:bCs/>
    </w:rPr>
  </w:style>
  <w:style w:type="paragraph" w:customStyle="1" w:styleId="styletextmid">
    <w:name w:val="styletextmid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heading">
    <w:name w:val="styleheading"/>
    <w:basedOn w:val="DefaultParagraphFont"/>
    <w:rsid w:val="0005349A"/>
  </w:style>
  <w:style w:type="character" w:styleId="PageNumber">
    <w:name w:val="page number"/>
    <w:basedOn w:val="DefaultParagraphFont"/>
    <w:rsid w:val="0005349A"/>
  </w:style>
  <w:style w:type="paragraph" w:customStyle="1" w:styleId="spacer">
    <w:name w:val="spacer"/>
    <w:basedOn w:val="Normal"/>
    <w:rsid w:val="0005349A"/>
    <w:pPr>
      <w:spacing w:before="12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NormalWeb">
    <w:name w:val="Normal (Web)"/>
    <w:basedOn w:val="Normal"/>
    <w:uiPriority w:val="99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qFormat/>
    <w:rsid w:val="0005349A"/>
    <w:rPr>
      <w:i/>
      <w:iCs/>
    </w:rPr>
  </w:style>
  <w:style w:type="paragraph" w:styleId="Revision">
    <w:name w:val="Revision"/>
    <w:hidden/>
    <w:uiPriority w:val="99"/>
    <w:semiHidden/>
    <w:rsid w:val="0005349A"/>
    <w:rPr>
      <w:rFonts w:ascii="Calibri" w:eastAsia="Calibri" w:hAnsi="Calibri" w:cs="Calibri"/>
    </w:rPr>
  </w:style>
  <w:style w:type="table" w:customStyle="1" w:styleId="TableGrid2">
    <w:name w:val="Table Grid2"/>
    <w:basedOn w:val="TableNormal"/>
    <w:next w:val="TableGrid"/>
    <w:uiPriority w:val="59"/>
    <w:rsid w:val="0005349A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cences-para">
    <w:name w:val="licences-para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rsid w:val="0005349A"/>
    <w:pPr>
      <w:widowControl w:val="0"/>
      <w:autoSpaceDE w:val="0"/>
      <w:autoSpaceDN w:val="0"/>
      <w:spacing w:before="0" w:after="120"/>
      <w:ind w:left="1440" w:right="1440"/>
    </w:pPr>
    <w:rPr>
      <w:rFonts w:ascii="Times New Roman" w:eastAsia="Times New Roman" w:hAnsi="Times New Roman" w:cs="Times New Roman"/>
      <w:sz w:val="24"/>
      <w:szCs w:val="24"/>
    </w:rPr>
  </w:style>
  <w:style w:type="table" w:styleId="LightList-Accent2">
    <w:name w:val="Light List Accent 2"/>
    <w:basedOn w:val="TableNormal"/>
    <w:uiPriority w:val="61"/>
    <w:rsid w:val="0005349A"/>
    <w:rPr>
      <w:rFonts w:ascii="Calibri" w:eastAsia="Times New Roman" w:hAnsi="Calibri" w:cs="Times New Roman"/>
      <w:lang w:val="en-GB" w:eastAsia="en-GB" w:bidi="en-US"/>
    </w:rPr>
    <w:tblPr>
      <w:tblStyleRowBandSize w:val="1"/>
      <w:tblStyleColBandSize w:val="1"/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05349A"/>
    <w:rPr>
      <w:color w:val="954F72" w:themeColor="followedHyperlink"/>
      <w:u w:val="single"/>
    </w:rPr>
  </w:style>
  <w:style w:type="paragraph" w:customStyle="1" w:styleId="Style10ptJustifiedLeft0Hanging035LinespacingLeft0">
    <w:name w:val="Style 10 pt Justified Left:  0&quot; Hanging:  0.35&quot; Line spacing:  ... + Left:  0..."/>
    <w:basedOn w:val="Normal"/>
    <w:rsid w:val="0005349A"/>
    <w:pPr>
      <w:suppressAutoHyphens/>
      <w:spacing w:before="0" w:line="240" w:lineRule="atLeast"/>
      <w:jc w:val="both"/>
    </w:pPr>
    <w:rPr>
      <w:rFonts w:ascii="Times New Roman" w:eastAsia="Malgun Gothic" w:hAnsi="Times New Roman" w:cs="Times New Roman"/>
      <w:kern w:val="1"/>
      <w:sz w:val="20"/>
      <w:szCs w:val="20"/>
      <w:lang w:eastAsia="ar-SA"/>
    </w:rPr>
  </w:style>
  <w:style w:type="character" w:customStyle="1" w:styleId="fontstyle01">
    <w:name w:val="fontstyle01"/>
    <w:basedOn w:val="DefaultParagraphFont"/>
    <w:rsid w:val="0005349A"/>
    <w:rPr>
      <w:rFonts w:ascii="ArialNarrow" w:hAnsi="ArialNarrow" w:hint="default"/>
      <w:b w:val="0"/>
      <w:bCs w:val="0"/>
      <w:i w:val="0"/>
      <w:iCs w:val="0"/>
      <w:color w:val="000000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5349A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">
    <w:name w:val="15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14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05349A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0">
    <w:name w:val="10"/>
    <w:basedOn w:val="TableNormal"/>
    <w:rsid w:val="0005349A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9">
    <w:name w:val="9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3">
    <w:name w:val="3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2">
    <w:name w:val="2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">
    <w:name w:val="1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customStyle="1" w:styleId="msonormal0">
    <w:name w:val="msonormal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sz w:val="24"/>
      <w:szCs w:val="24"/>
    </w:rPr>
  </w:style>
  <w:style w:type="paragraph" w:customStyle="1" w:styleId="xl66">
    <w:name w:val="xl66"/>
    <w:basedOn w:val="Normal"/>
    <w:rsid w:val="0005349A"/>
    <w:pPr>
      <w:spacing w:before="100" w:beforeAutospacing="1" w:after="100" w:afterAutospacing="1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xl67">
    <w:name w:val="xl67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00B05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68">
    <w:name w:val="xl68"/>
    <w:basedOn w:val="Normal"/>
    <w:rsid w:val="0005349A"/>
    <w:pPr>
      <w:pBdr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00B05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69">
    <w:name w:val="xl69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0">
    <w:name w:val="xl70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1">
    <w:name w:val="xl71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2">
    <w:name w:val="xl72"/>
    <w:basedOn w:val="Normal"/>
    <w:rsid w:val="0005349A"/>
    <w:pPr>
      <w:spacing w:before="100" w:beforeAutospacing="1" w:after="100" w:afterAutospacing="1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3">
    <w:name w:val="xl73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4">
    <w:name w:val="xl74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5">
    <w:name w:val="xl75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6">
    <w:name w:val="xl76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7">
    <w:name w:val="xl77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8">
    <w:name w:val="xl78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9">
    <w:name w:val="xl79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1">
    <w:name w:val="xl81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05349A"/>
    <w:pPr>
      <w:pBdr>
        <w:top w:val="single" w:sz="4" w:space="0" w:color="C00000"/>
        <w:left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3">
    <w:name w:val="xl83"/>
    <w:basedOn w:val="Normal"/>
    <w:rsid w:val="0005349A"/>
    <w:pPr>
      <w:pBdr>
        <w:left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4">
    <w:name w:val="xl84"/>
    <w:basedOn w:val="Normal"/>
    <w:rsid w:val="0005349A"/>
    <w:pPr>
      <w:pBdr>
        <w:top w:val="single" w:sz="4" w:space="0" w:color="C00000"/>
        <w:left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5">
    <w:name w:val="xl85"/>
    <w:basedOn w:val="Normal"/>
    <w:rsid w:val="0005349A"/>
    <w:pPr>
      <w:pBdr>
        <w:left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6">
    <w:name w:val="xl86"/>
    <w:basedOn w:val="Normal"/>
    <w:rsid w:val="0005349A"/>
    <w:pPr>
      <w:pBdr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7">
    <w:name w:val="xl87"/>
    <w:basedOn w:val="Normal"/>
    <w:rsid w:val="0005349A"/>
    <w:pPr>
      <w:pBdr>
        <w:top w:val="single" w:sz="4" w:space="0" w:color="C00000"/>
        <w:left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8">
    <w:name w:val="xl88"/>
    <w:basedOn w:val="Normal"/>
    <w:rsid w:val="0005349A"/>
    <w:pPr>
      <w:pBdr>
        <w:left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9">
    <w:name w:val="xl89"/>
    <w:basedOn w:val="Normal"/>
    <w:rsid w:val="0005349A"/>
    <w:pPr>
      <w:pBdr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349A"/>
    <w:rPr>
      <w:color w:val="605E5C"/>
      <w:shd w:val="clear" w:color="auto" w:fill="E1DFDD"/>
    </w:rPr>
  </w:style>
  <w:style w:type="paragraph" w:customStyle="1" w:styleId="rtejustify">
    <w:name w:val="rtejustify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ield-content">
    <w:name w:val="field-content"/>
    <w:basedOn w:val="DefaultParagraphFont"/>
    <w:rsid w:val="0005349A"/>
  </w:style>
  <w:style w:type="paragraph" w:customStyle="1" w:styleId="BodyText21">
    <w:name w:val="Body Text 21"/>
    <w:basedOn w:val="Normal"/>
    <w:semiHidden/>
    <w:rsid w:val="0005349A"/>
    <w:pPr>
      <w:widowControl w:val="0"/>
      <w:tabs>
        <w:tab w:val="left" w:pos="-720"/>
      </w:tabs>
      <w:suppressAutoHyphens/>
      <w:adjustRightInd w:val="0"/>
      <w:spacing w:before="0" w:line="360" w:lineRule="atLeast"/>
      <w:jc w:val="both"/>
      <w:textAlignment w:val="baseline"/>
    </w:pPr>
    <w:rPr>
      <w:rFonts w:ascii="Arial" w:eastAsia="SimSun" w:hAnsi="Arial" w:cs="Arial"/>
      <w:spacing w:val="-2"/>
      <w:szCs w:val="20"/>
      <w:lang w:eastAsia="it-IT"/>
    </w:rPr>
  </w:style>
  <w:style w:type="paragraph" w:styleId="TOC3">
    <w:name w:val="toc 3"/>
    <w:basedOn w:val="Normal"/>
    <w:next w:val="Normal"/>
    <w:autoRedefine/>
    <w:uiPriority w:val="39"/>
    <w:unhideWhenUsed/>
    <w:rsid w:val="0005349A"/>
    <w:pPr>
      <w:spacing w:after="100"/>
      <w:ind w:left="440"/>
    </w:pPr>
    <w:rPr>
      <w:rFonts w:asciiTheme="minorHAnsi" w:eastAsiaTheme="minorHAnsi" w:hAnsiTheme="minorHAnsi" w:cstheme="minorBidi"/>
    </w:rPr>
  </w:style>
  <w:style w:type="numbering" w:customStyle="1" w:styleId="NoList1">
    <w:name w:val="No List1"/>
    <w:next w:val="NoList"/>
    <w:uiPriority w:val="99"/>
    <w:semiHidden/>
    <w:unhideWhenUsed/>
    <w:rsid w:val="0005349A"/>
  </w:style>
  <w:style w:type="numbering" w:customStyle="1" w:styleId="NoList2">
    <w:name w:val="No List2"/>
    <w:next w:val="NoList"/>
    <w:uiPriority w:val="99"/>
    <w:semiHidden/>
    <w:unhideWhenUsed/>
    <w:rsid w:val="0005349A"/>
  </w:style>
  <w:style w:type="paragraph" w:customStyle="1" w:styleId="StyleJustified">
    <w:name w:val="Style Justified"/>
    <w:basedOn w:val="Normal"/>
    <w:rsid w:val="0005349A"/>
    <w:pPr>
      <w:suppressAutoHyphens/>
      <w:spacing w:before="0"/>
      <w:jc w:val="both"/>
    </w:pPr>
    <w:rPr>
      <w:rFonts w:ascii="Arial" w:eastAsia="Times New Roman" w:hAnsi="Arial" w:cs="Times New Roman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349A"/>
    <w:pPr>
      <w:spacing w:after="100"/>
      <w:ind w:left="660"/>
    </w:pPr>
    <w:rPr>
      <w:rFonts w:asciiTheme="minorHAnsi" w:eastAsiaTheme="minorHAnsi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05349A"/>
    <w:pPr>
      <w:spacing w:after="100"/>
      <w:ind w:left="880"/>
    </w:pPr>
    <w:rPr>
      <w:rFonts w:asciiTheme="minorHAnsi" w:eastAsiaTheme="minorHAnsi" w:hAnsiTheme="minorHAnsi" w:cstheme="minorBidi"/>
    </w:rPr>
  </w:style>
  <w:style w:type="numbering" w:customStyle="1" w:styleId="NoList3">
    <w:name w:val="No List3"/>
    <w:next w:val="NoList"/>
    <w:uiPriority w:val="99"/>
    <w:semiHidden/>
    <w:unhideWhenUsed/>
    <w:rsid w:val="0005349A"/>
  </w:style>
  <w:style w:type="paragraph" w:customStyle="1" w:styleId="Caption1">
    <w:name w:val="Caption1"/>
    <w:basedOn w:val="Normal"/>
    <w:next w:val="Normal"/>
    <w:uiPriority w:val="35"/>
    <w:unhideWhenUsed/>
    <w:qFormat/>
    <w:rsid w:val="0005349A"/>
    <w:pPr>
      <w:spacing w:before="0" w:after="200"/>
    </w:pPr>
    <w:rPr>
      <w:i/>
      <w:iCs/>
      <w:color w:val="1F497D"/>
      <w:sz w:val="18"/>
      <w:szCs w:val="18"/>
      <w:lang w:eastAsia="en-GB"/>
    </w:rPr>
  </w:style>
  <w:style w:type="numbering" w:customStyle="1" w:styleId="NoList4">
    <w:name w:val="No List4"/>
    <w:next w:val="NoList"/>
    <w:uiPriority w:val="99"/>
    <w:semiHidden/>
    <w:unhideWhenUsed/>
    <w:rsid w:val="0005349A"/>
  </w:style>
  <w:style w:type="table" w:customStyle="1" w:styleId="TableGrid3">
    <w:name w:val="Table Grid3"/>
    <w:basedOn w:val="TableNormal"/>
    <w:next w:val="TableGrid"/>
    <w:uiPriority w:val="39"/>
    <w:rsid w:val="0005349A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lang w:val="en-GB" w:eastAsia="en-GB"/>
    </w:rPr>
  </w:style>
  <w:style w:type="table" w:customStyle="1" w:styleId="TableGrid11">
    <w:name w:val="Table Grid11"/>
    <w:basedOn w:val="TableNormal"/>
    <w:next w:val="TableGrid"/>
    <w:uiPriority w:val="59"/>
    <w:rsid w:val="0005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0534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90">
    <w:name w:val="xl90"/>
    <w:basedOn w:val="Normal"/>
    <w:rsid w:val="00053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1">
    <w:name w:val="xl91"/>
    <w:basedOn w:val="Normal"/>
    <w:rsid w:val="00053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2">
    <w:name w:val="xl92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3">
    <w:name w:val="xl93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4">
    <w:name w:val="xl94"/>
    <w:basedOn w:val="Normal"/>
    <w:rsid w:val="00053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5">
    <w:name w:val="xl95"/>
    <w:basedOn w:val="Normal"/>
    <w:rsid w:val="00053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6">
    <w:name w:val="xl96"/>
    <w:basedOn w:val="Normal"/>
    <w:rsid w:val="00053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font5">
    <w:name w:val="font5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font6">
    <w:name w:val="font6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63">
    <w:name w:val="xl63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64">
    <w:name w:val="xl64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font7">
    <w:name w:val="font7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font8">
    <w:name w:val="font8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font9">
    <w:name w:val="font9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FF0000"/>
      <w:sz w:val="18"/>
      <w:szCs w:val="18"/>
      <w:lang w:val="en-GB" w:eastAsia="en-GB"/>
    </w:rPr>
  </w:style>
  <w:style w:type="paragraph" w:customStyle="1" w:styleId="font10">
    <w:name w:val="font10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FF"/>
      <w:sz w:val="18"/>
      <w:szCs w:val="18"/>
      <w:lang w:val="en-GB" w:eastAsia="en-GB"/>
    </w:rPr>
  </w:style>
  <w:style w:type="paragraph" w:customStyle="1" w:styleId="font11">
    <w:name w:val="font11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8000"/>
      <w:sz w:val="18"/>
      <w:szCs w:val="18"/>
      <w:lang w:val="en-GB" w:eastAsia="en-GB"/>
    </w:rPr>
  </w:style>
  <w:style w:type="paragraph" w:customStyle="1" w:styleId="font12">
    <w:name w:val="font12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i/>
      <w:iCs/>
      <w:color w:val="000000"/>
      <w:sz w:val="18"/>
      <w:szCs w:val="18"/>
      <w:lang w:val="en-GB" w:eastAsia="en-GB"/>
    </w:rPr>
  </w:style>
  <w:style w:type="paragraph" w:customStyle="1" w:styleId="font13">
    <w:name w:val="font13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i/>
      <w:iCs/>
      <w:color w:val="000000"/>
      <w:sz w:val="18"/>
      <w:szCs w:val="18"/>
      <w:u w:val="single"/>
      <w:lang w:val="en-GB" w:eastAsia="en-GB"/>
    </w:rPr>
  </w:style>
  <w:style w:type="paragraph" w:customStyle="1" w:styleId="font14">
    <w:name w:val="font14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u w:val="single"/>
      <w:lang w:val="en-GB" w:eastAsia="en-GB"/>
    </w:rPr>
  </w:style>
  <w:style w:type="paragraph" w:customStyle="1" w:styleId="Heading11">
    <w:name w:val="Heading 11"/>
    <w:basedOn w:val="Normal"/>
    <w:next w:val="Normal"/>
    <w:uiPriority w:val="9"/>
    <w:qFormat/>
    <w:rsid w:val="0005349A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  <w:lang w:val="en-GB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05349A"/>
    <w:pPr>
      <w:keepNext/>
      <w:keepLines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5349A"/>
    <w:pPr>
      <w:keepNext/>
      <w:keepLines/>
      <w:outlineLvl w:val="4"/>
    </w:pPr>
    <w:rPr>
      <w:rFonts w:ascii="Calibri Light" w:eastAsia="Times New Roman" w:hAnsi="Calibri Light" w:cs="Times New Roman"/>
      <w:color w:val="2E74B5"/>
    </w:rPr>
  </w:style>
  <w:style w:type="paragraph" w:customStyle="1" w:styleId="Heading81">
    <w:name w:val="Heading 81"/>
    <w:basedOn w:val="Normal"/>
    <w:next w:val="Normal"/>
    <w:uiPriority w:val="9"/>
    <w:unhideWhenUsed/>
    <w:qFormat/>
    <w:rsid w:val="0005349A"/>
    <w:pPr>
      <w:keepNext/>
      <w:keepLines/>
      <w:spacing w:line="259" w:lineRule="auto"/>
      <w:outlineLvl w:val="7"/>
    </w:pPr>
    <w:rPr>
      <w:rFonts w:ascii="Calibri Light" w:eastAsia="Times New Roman" w:hAnsi="Calibri Light" w:cs="Times New Roman"/>
      <w:color w:val="272727"/>
      <w:sz w:val="21"/>
      <w:szCs w:val="21"/>
      <w:lang w:val="en-GB"/>
    </w:rPr>
  </w:style>
  <w:style w:type="character" w:customStyle="1" w:styleId="Heading1Char1">
    <w:name w:val="Heading 1 Char1"/>
    <w:basedOn w:val="DefaultParagraphFont"/>
    <w:uiPriority w:val="9"/>
    <w:rsid w:val="0005349A"/>
    <w:rPr>
      <w:rFonts w:ascii="Calibri Light" w:eastAsia="Times New Roman" w:hAnsi="Calibri Light" w:cs="Times New Roman"/>
      <w:color w:val="2F5496"/>
      <w:sz w:val="32"/>
      <w:szCs w:val="32"/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05349A"/>
    <w:rPr>
      <w:color w:val="0563C1"/>
      <w:u w:val="single"/>
    </w:rPr>
  </w:style>
  <w:style w:type="paragraph" w:customStyle="1" w:styleId="NoSpacing1">
    <w:name w:val="No Spacing1"/>
    <w:next w:val="NoSpacing"/>
    <w:uiPriority w:val="1"/>
    <w:qFormat/>
    <w:rsid w:val="0005349A"/>
    <w:rPr>
      <w:rFonts w:eastAsia="Times New Roman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05349A"/>
    <w:rPr>
      <w:color w:val="954F72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05349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8Char1">
    <w:name w:val="Heading 8 Char1"/>
    <w:basedOn w:val="DefaultParagraphFont"/>
    <w:uiPriority w:val="9"/>
    <w:semiHidden/>
    <w:rsid w:val="0005349A"/>
    <w:rPr>
      <w:rFonts w:ascii="Calibri Light" w:eastAsia="Times New Roman" w:hAnsi="Calibri Light" w:cs="Times New Roman"/>
      <w:color w:val="272727"/>
      <w:sz w:val="21"/>
      <w:szCs w:val="21"/>
      <w:lang w:val="en-US"/>
    </w:rPr>
  </w:style>
  <w:style w:type="character" w:customStyle="1" w:styleId="Heading5Char1">
    <w:name w:val="Heading 5 Char1"/>
    <w:basedOn w:val="DefaultParagraphFont"/>
    <w:uiPriority w:val="9"/>
    <w:semiHidden/>
    <w:rsid w:val="0005349A"/>
    <w:rPr>
      <w:rFonts w:ascii="Calibri Light" w:eastAsia="Times New Roman" w:hAnsi="Calibri Light" w:cs="Times New Roman"/>
      <w:color w:val="2F5496"/>
      <w:lang w:val="en-US"/>
    </w:rPr>
  </w:style>
  <w:style w:type="numbering" w:customStyle="1" w:styleId="NoList5">
    <w:name w:val="No List5"/>
    <w:next w:val="NoList"/>
    <w:uiPriority w:val="99"/>
    <w:semiHidden/>
    <w:unhideWhenUsed/>
    <w:rsid w:val="0005349A"/>
  </w:style>
  <w:style w:type="character" w:customStyle="1" w:styleId="fontstyle21">
    <w:name w:val="fontstyle21"/>
    <w:basedOn w:val="DefaultParagraphFont"/>
    <w:rsid w:val="0005349A"/>
    <w:rPr>
      <w:rFonts w:ascii="Wingdings" w:hAnsi="Wingding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05349A"/>
    <w:rPr>
      <w:rFonts w:ascii="ArialNarrow" w:hAnsi="ArialNarrow" w:hint="default"/>
      <w:b w:val="0"/>
      <w:bCs w:val="0"/>
      <w:i/>
      <w:iCs/>
      <w:color w:val="000000"/>
      <w:sz w:val="22"/>
      <w:szCs w:val="22"/>
    </w:rPr>
  </w:style>
  <w:style w:type="character" w:customStyle="1" w:styleId="apple-style-span">
    <w:name w:val="apple-style-span"/>
    <w:rsid w:val="0005349A"/>
  </w:style>
  <w:style w:type="paragraph" w:styleId="Caption">
    <w:name w:val="caption"/>
    <w:basedOn w:val="Normal"/>
    <w:next w:val="Normal"/>
    <w:uiPriority w:val="35"/>
    <w:unhideWhenUsed/>
    <w:qFormat/>
    <w:rsid w:val="0005349A"/>
    <w:pPr>
      <w:spacing w:before="0" w:after="200"/>
    </w:pPr>
    <w:rPr>
      <w:i/>
      <w:iCs/>
      <w:color w:val="44546A" w:themeColor="text2"/>
      <w:sz w:val="18"/>
      <w:szCs w:val="18"/>
      <w:lang w:eastAsia="en-GB"/>
    </w:rPr>
  </w:style>
  <w:style w:type="numbering" w:customStyle="1" w:styleId="NoList11">
    <w:name w:val="No List11"/>
    <w:next w:val="NoList"/>
    <w:uiPriority w:val="99"/>
    <w:semiHidden/>
    <w:unhideWhenUsed/>
    <w:rsid w:val="0005349A"/>
  </w:style>
  <w:style w:type="paragraph" w:customStyle="1" w:styleId="TOC61">
    <w:name w:val="TOC 6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100"/>
    </w:pPr>
    <w:rPr>
      <w:rFonts w:eastAsia="Times New Roman" w:cs="Times New Roman"/>
      <w:lang w:val="en-GB" w:eastAsia="en-GB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320"/>
    </w:pPr>
    <w:rPr>
      <w:rFonts w:eastAsia="Times New Roman" w:cs="Times New Roman"/>
      <w:lang w:val="en-GB" w:eastAsia="en-GB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540"/>
    </w:pPr>
    <w:rPr>
      <w:rFonts w:eastAsia="Times New Roman" w:cs="Times New Roman"/>
      <w:lang w:val="en-GB" w:eastAsia="en-GB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760"/>
    </w:pPr>
    <w:rPr>
      <w:rFonts w:eastAsia="Times New Roman" w:cs="Times New Roman"/>
      <w:lang w:val="en-GB" w:eastAsia="en-GB"/>
    </w:rPr>
  </w:style>
  <w:style w:type="table" w:styleId="MediumGrid1-Accent3">
    <w:name w:val="Medium Grid 1 Accent 3"/>
    <w:basedOn w:val="TableNormal"/>
    <w:uiPriority w:val="67"/>
    <w:rsid w:val="0005349A"/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ableTheme">
    <w:name w:val="Table Theme"/>
    <w:basedOn w:val="TableNormal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996600"/>
        <w:left w:val="single" w:sz="4" w:space="0" w:color="996600"/>
        <w:bottom w:val="single" w:sz="4" w:space="0" w:color="996600"/>
        <w:right w:val="single" w:sz="4" w:space="0" w:color="996600"/>
        <w:insideH w:val="single" w:sz="4" w:space="0" w:color="996600"/>
        <w:insideV w:val="single" w:sz="4" w:space="0" w:color="996600"/>
      </w:tblBorders>
    </w:tblPr>
  </w:style>
  <w:style w:type="paragraph" w:customStyle="1" w:styleId="xl97">
    <w:name w:val="xl97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98">
    <w:name w:val="xl98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99">
    <w:name w:val="xl99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100">
    <w:name w:val="xl100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101">
    <w:name w:val="xl101"/>
    <w:basedOn w:val="Normal"/>
    <w:rsid w:val="0005349A"/>
    <w:pPr>
      <w:spacing w:before="100" w:beforeAutospacing="1" w:after="100" w:afterAutospacing="1"/>
      <w:jc w:val="center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102">
    <w:name w:val="xl102"/>
    <w:basedOn w:val="Normal"/>
    <w:rsid w:val="0005349A"/>
    <w:pPr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table" w:customStyle="1" w:styleId="TableGrid17">
    <w:name w:val="Table Grid17"/>
    <w:basedOn w:val="TableNormal"/>
    <w:uiPriority w:val="59"/>
    <w:rsid w:val="0005349A"/>
    <w:rPr>
      <w:rFonts w:ascii="Calibri" w:eastAsia="Times New Roman" w:hAnsi="Calibri" w:cs="Times New Roman"/>
      <w:sz w:val="20"/>
      <w:szCs w:val="20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351">
    <w:name w:val="font351"/>
    <w:basedOn w:val="DefaultParagraphFont"/>
    <w:rsid w:val="0005349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table" w:customStyle="1" w:styleId="TableGrid18">
    <w:name w:val="Table Grid18"/>
    <w:basedOn w:val="TableNormal"/>
    <w:uiPriority w:val="59"/>
    <w:rsid w:val="0005349A"/>
    <w:rPr>
      <w:rFonts w:ascii="Calibri" w:eastAsia="Times New Roman" w:hAnsi="Calibri" w:cs="Times New Roman"/>
      <w:sz w:val="20"/>
      <w:szCs w:val="20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Table4-Accent31">
    <w:name w:val="List Table 4 - Accent 31"/>
    <w:basedOn w:val="TableNormal"/>
    <w:uiPriority w:val="49"/>
    <w:rsid w:val="0005349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odyTextIndent2">
    <w:name w:val="Body Text Indent 2"/>
    <w:basedOn w:val="Normal"/>
    <w:link w:val="BodyTextIndent2Char"/>
    <w:rsid w:val="0005349A"/>
    <w:pPr>
      <w:tabs>
        <w:tab w:val="left" w:pos="3240"/>
        <w:tab w:val="left" w:pos="3600"/>
      </w:tabs>
      <w:spacing w:before="0"/>
      <w:ind w:left="54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05349A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05349A"/>
    <w:pPr>
      <w:tabs>
        <w:tab w:val="left" w:pos="360"/>
        <w:tab w:val="left" w:pos="3600"/>
      </w:tabs>
      <w:spacing w:before="0"/>
      <w:ind w:left="3960" w:hanging="3960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05349A"/>
    <w:rPr>
      <w:rFonts w:ascii="Times New Roman" w:eastAsia="Times New Roman" w:hAnsi="Times New Roman" w:cs="Times New Roman"/>
      <w:szCs w:val="20"/>
    </w:rPr>
  </w:style>
  <w:style w:type="paragraph" w:styleId="BodyText3">
    <w:name w:val="Body Text 3"/>
    <w:basedOn w:val="Normal"/>
    <w:link w:val="BodyText3Char"/>
    <w:rsid w:val="0005349A"/>
    <w:pPr>
      <w:spacing w:before="0"/>
      <w:jc w:val="both"/>
    </w:pPr>
    <w:rPr>
      <w:rFonts w:ascii="Arial" w:eastAsia="Times New Roman" w:hAnsi="Arial" w:cs="Arial"/>
      <w:i/>
      <w:iCs/>
      <w:sz w:val="16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05349A"/>
    <w:rPr>
      <w:rFonts w:ascii="Arial" w:eastAsia="Times New Roman" w:hAnsi="Arial" w:cs="Arial"/>
      <w:i/>
      <w:iCs/>
      <w:sz w:val="16"/>
      <w:szCs w:val="20"/>
      <w:lang w:val="en-GB"/>
    </w:rPr>
  </w:style>
  <w:style w:type="character" w:styleId="FootnoteReference">
    <w:name w:val="footnote reference"/>
    <w:semiHidden/>
    <w:rsid w:val="0005349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05349A"/>
    <w:pPr>
      <w:spacing w:before="0" w:after="120"/>
      <w:ind w:left="432" w:hanging="432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5349A"/>
    <w:rPr>
      <w:rFonts w:ascii="Times New Roman" w:eastAsia="Times New Roman" w:hAnsi="Times New Roman" w:cs="Times New Roman"/>
      <w:sz w:val="20"/>
      <w:szCs w:val="20"/>
    </w:rPr>
  </w:style>
  <w:style w:type="numbering" w:customStyle="1" w:styleId="NoList6">
    <w:name w:val="No List6"/>
    <w:next w:val="NoList"/>
    <w:semiHidden/>
    <w:rsid w:val="0005349A"/>
  </w:style>
  <w:style w:type="table" w:customStyle="1" w:styleId="TableGrid19">
    <w:name w:val="Table Grid19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-line-clampline">
    <w:name w:val="lt-line-clamp__line"/>
    <w:rsid w:val="0005349A"/>
  </w:style>
  <w:style w:type="character" w:customStyle="1" w:styleId="ember-view">
    <w:name w:val="ember-view"/>
    <w:rsid w:val="0005349A"/>
  </w:style>
  <w:style w:type="numbering" w:customStyle="1" w:styleId="NoList7">
    <w:name w:val="No List7"/>
    <w:next w:val="NoList"/>
    <w:uiPriority w:val="99"/>
    <w:semiHidden/>
    <w:unhideWhenUsed/>
    <w:rsid w:val="0005349A"/>
  </w:style>
  <w:style w:type="table" w:customStyle="1" w:styleId="TableGrid22">
    <w:name w:val="Table Grid22"/>
    <w:basedOn w:val="TableNormal"/>
    <w:next w:val="TableGrid"/>
    <w:uiPriority w:val="59"/>
    <w:rsid w:val="0005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05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05349A"/>
  </w:style>
  <w:style w:type="numbering" w:customStyle="1" w:styleId="NoList21">
    <w:name w:val="No List21"/>
    <w:next w:val="NoList"/>
    <w:uiPriority w:val="99"/>
    <w:semiHidden/>
    <w:unhideWhenUsed/>
    <w:rsid w:val="0005349A"/>
  </w:style>
  <w:style w:type="numbering" w:customStyle="1" w:styleId="NoList31">
    <w:name w:val="No List31"/>
    <w:next w:val="NoList"/>
    <w:uiPriority w:val="99"/>
    <w:semiHidden/>
    <w:unhideWhenUsed/>
    <w:rsid w:val="0005349A"/>
  </w:style>
  <w:style w:type="numbering" w:customStyle="1" w:styleId="NoList41">
    <w:name w:val="No List41"/>
    <w:next w:val="NoList"/>
    <w:uiPriority w:val="99"/>
    <w:semiHidden/>
    <w:unhideWhenUsed/>
    <w:rsid w:val="0005349A"/>
  </w:style>
  <w:style w:type="numbering" w:customStyle="1" w:styleId="NoList51">
    <w:name w:val="No List51"/>
    <w:next w:val="NoList"/>
    <w:uiPriority w:val="99"/>
    <w:semiHidden/>
    <w:unhideWhenUsed/>
    <w:rsid w:val="0005349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53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ED3A28850B4B6C80828E49FD757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08FA2-2377-4FC7-97F0-46A9F0259C51}"/>
      </w:docPartPr>
      <w:docPartBody>
        <w:p w:rsidR="00B31C38" w:rsidRDefault="003872B7" w:rsidP="003872B7">
          <w:pPr>
            <w:pStyle w:val="90ED3A28850B4B6C80828E49FD7573B4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2B7"/>
    <w:rsid w:val="000102F4"/>
    <w:rsid w:val="000630AA"/>
    <w:rsid w:val="00174399"/>
    <w:rsid w:val="00217250"/>
    <w:rsid w:val="002F5324"/>
    <w:rsid w:val="00333863"/>
    <w:rsid w:val="003872B7"/>
    <w:rsid w:val="003B5D1C"/>
    <w:rsid w:val="003E1C3B"/>
    <w:rsid w:val="004E392A"/>
    <w:rsid w:val="00506230"/>
    <w:rsid w:val="0058670A"/>
    <w:rsid w:val="00640692"/>
    <w:rsid w:val="00735549"/>
    <w:rsid w:val="0078178E"/>
    <w:rsid w:val="007C2855"/>
    <w:rsid w:val="0085063A"/>
    <w:rsid w:val="00870017"/>
    <w:rsid w:val="00962B6E"/>
    <w:rsid w:val="00A06E14"/>
    <w:rsid w:val="00A97C30"/>
    <w:rsid w:val="00B053C4"/>
    <w:rsid w:val="00B31C38"/>
    <w:rsid w:val="00B605CC"/>
    <w:rsid w:val="00BB3E1E"/>
    <w:rsid w:val="00BF275F"/>
    <w:rsid w:val="00DB64C7"/>
    <w:rsid w:val="00DD071D"/>
    <w:rsid w:val="00E25151"/>
    <w:rsid w:val="00E4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ED3A28850B4B6C80828E49FD7573B4">
    <w:name w:val="90ED3A28850B4B6C80828E49FD7573B4"/>
    <w:rsid w:val="003872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Md Habibur Rahman</dc:creator>
  <cp:keywords/>
  <dc:description/>
  <cp:lastModifiedBy>USER</cp:lastModifiedBy>
  <cp:revision>16</cp:revision>
  <cp:lastPrinted>2023-10-29T12:31:00Z</cp:lastPrinted>
  <dcterms:created xsi:type="dcterms:W3CDTF">2024-02-01T11:49:00Z</dcterms:created>
  <dcterms:modified xsi:type="dcterms:W3CDTF">2025-12-27T12:00:00Z</dcterms:modified>
</cp:coreProperties>
</file>