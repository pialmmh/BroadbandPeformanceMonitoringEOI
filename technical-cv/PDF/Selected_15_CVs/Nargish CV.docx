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5"/>
        <w:gridCol w:w="274"/>
        <w:gridCol w:w="3134"/>
        <w:gridCol w:w="517"/>
        <w:gridCol w:w="601"/>
        <w:gridCol w:w="385"/>
        <w:gridCol w:w="1978"/>
      </w:tblGrid>
      <w:tr w:rsidR="00550F1F" w:rsidRPr="00923238" w14:paraId="7F44AD18" w14:textId="77777777" w:rsidTr="00D9080E">
        <w:trPr>
          <w:trHeight w:val="397"/>
        </w:trPr>
        <w:tc>
          <w:tcPr>
            <w:tcW w:w="1298" w:type="pct"/>
            <w:vAlign w:val="center"/>
          </w:tcPr>
          <w:p w14:paraId="4CB604E6" w14:textId="77777777" w:rsidR="0005349A" w:rsidRPr="00923238" w:rsidRDefault="0005349A" w:rsidP="003804F2">
            <w:pPr>
              <w:tabs>
                <w:tab w:val="left" w:pos="351"/>
              </w:tabs>
              <w:spacing w:before="0"/>
              <w:ind w:left="360" w:hanging="360"/>
              <w:rPr>
                <w:rFonts w:ascii="Arial Narrow" w:hAnsi="Arial Narrow" w:cs="Arial"/>
                <w:b/>
                <w:sz w:val="20"/>
              </w:rPr>
            </w:pPr>
            <w:r w:rsidRPr="00923238">
              <w:rPr>
                <w:rFonts w:ascii="Arial Narrow" w:hAnsi="Arial Narrow" w:cs="Arial"/>
                <w:b/>
                <w:bCs/>
                <w:sz w:val="20"/>
              </w:rPr>
              <w:t xml:space="preserve">1. </w:t>
            </w:r>
            <w:r w:rsidRPr="00923238">
              <w:rPr>
                <w:rFonts w:ascii="Arial Narrow" w:hAnsi="Arial Narrow" w:cs="Arial"/>
                <w:b/>
                <w:bCs/>
                <w:sz w:val="20"/>
              </w:rPr>
              <w:tab/>
              <w:t>Proposed Position</w:t>
            </w:r>
          </w:p>
        </w:tc>
        <w:tc>
          <w:tcPr>
            <w:tcW w:w="147" w:type="pct"/>
            <w:vAlign w:val="center"/>
          </w:tcPr>
          <w:p w14:paraId="7DE6DC8B" w14:textId="77777777" w:rsidR="0005349A" w:rsidRPr="00923238" w:rsidRDefault="0005349A" w:rsidP="003804F2">
            <w:pPr>
              <w:tabs>
                <w:tab w:val="left" w:pos="351"/>
              </w:tabs>
              <w:spacing w:before="0"/>
              <w:ind w:left="360" w:hanging="360"/>
              <w:rPr>
                <w:rFonts w:ascii="Arial Narrow" w:hAnsi="Arial Narrow" w:cs="Arial"/>
                <w:sz w:val="20"/>
              </w:rPr>
            </w:pPr>
            <w:r w:rsidRPr="00923238">
              <w:rPr>
                <w:rFonts w:ascii="Arial Narrow" w:hAnsi="Arial Narrow" w:cs="Arial"/>
                <w:sz w:val="20"/>
              </w:rPr>
              <w:t>:</w:t>
            </w:r>
          </w:p>
        </w:tc>
        <w:tc>
          <w:tcPr>
            <w:tcW w:w="2285" w:type="pct"/>
            <w:gridSpan w:val="3"/>
            <w:vAlign w:val="center"/>
          </w:tcPr>
          <w:p w14:paraId="1CA7BD67" w14:textId="0AEDC138" w:rsidR="0005349A" w:rsidRPr="002B769C" w:rsidRDefault="000F60C8" w:rsidP="005031DE">
            <w:pPr>
              <w:spacing w:before="0"/>
              <w:rPr>
                <w:rFonts w:ascii="Arial Narrow" w:hAnsi="Arial Narrow" w:cs="Arial"/>
                <w:b/>
                <w:bCs/>
                <w:sz w:val="20"/>
              </w:rPr>
            </w:pPr>
            <w:r>
              <w:rPr>
                <w:rFonts w:ascii="Arial Narrow" w:hAnsi="Arial Narrow" w:cs="Arial"/>
                <w:b/>
                <w:bCs/>
                <w:sz w:val="20"/>
              </w:rPr>
              <w:t>System Analyst</w:t>
            </w:r>
          </w:p>
        </w:tc>
        <w:tc>
          <w:tcPr>
            <w:tcW w:w="1270" w:type="pct"/>
            <w:gridSpan w:val="2"/>
            <w:vMerge w:val="restart"/>
            <w:vAlign w:val="center"/>
          </w:tcPr>
          <w:p w14:paraId="6A19EA76" w14:textId="5593AE60" w:rsidR="0005349A" w:rsidRPr="00923238" w:rsidRDefault="002A5AF3" w:rsidP="003804F2">
            <w:pPr>
              <w:spacing w:before="0"/>
              <w:jc w:val="right"/>
              <w:rPr>
                <w:rFonts w:ascii="Arial Narrow" w:hAnsi="Arial Narrow" w:cs="Arial"/>
                <w:sz w:val="20"/>
              </w:rPr>
            </w:pPr>
            <w:r w:rsidRPr="002A5AF3">
              <w:rPr>
                <w:rFonts w:ascii="Arial Narrow" w:hAnsi="Arial Narrow" w:cs="Arial"/>
                <w:sz w:val="20"/>
              </w:rPr>
              <w:drawing>
                <wp:anchor distT="0" distB="0" distL="114300" distR="114300" simplePos="0" relativeHeight="251659264" behindDoc="0" locked="0" layoutInCell="1" allowOverlap="1" wp14:anchorId="1D956E39" wp14:editId="0CAF1437">
                  <wp:simplePos x="0" y="0"/>
                  <wp:positionH relativeFrom="column">
                    <wp:posOffset>226060</wp:posOffset>
                  </wp:positionH>
                  <wp:positionV relativeFrom="paragraph">
                    <wp:posOffset>0</wp:posOffset>
                  </wp:positionV>
                  <wp:extent cx="914400" cy="10515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914400" cy="1051560"/>
                          </a:xfrm>
                          <a:prstGeom prst="rect">
                            <a:avLst/>
                          </a:prstGeom>
                        </pic:spPr>
                      </pic:pic>
                    </a:graphicData>
                  </a:graphic>
                  <wp14:sizeRelH relativeFrom="margin">
                    <wp14:pctWidth>0</wp14:pctWidth>
                  </wp14:sizeRelH>
                  <wp14:sizeRelV relativeFrom="margin">
                    <wp14:pctHeight>0</wp14:pctHeight>
                  </wp14:sizeRelV>
                </wp:anchor>
              </w:drawing>
            </w:r>
          </w:p>
        </w:tc>
      </w:tr>
      <w:tr w:rsidR="00550F1F" w:rsidRPr="00923238" w14:paraId="145990D5" w14:textId="77777777" w:rsidTr="00D9080E">
        <w:trPr>
          <w:cantSplit/>
          <w:trHeight w:val="396"/>
        </w:trPr>
        <w:tc>
          <w:tcPr>
            <w:tcW w:w="1298" w:type="pct"/>
            <w:vAlign w:val="center"/>
          </w:tcPr>
          <w:p w14:paraId="08B17812" w14:textId="77777777" w:rsidR="0005349A" w:rsidRPr="00923238" w:rsidRDefault="0005349A" w:rsidP="003804F2">
            <w:pPr>
              <w:tabs>
                <w:tab w:val="left" w:pos="351"/>
              </w:tabs>
              <w:spacing w:before="0"/>
              <w:ind w:left="360" w:hanging="360"/>
              <w:rPr>
                <w:rFonts w:ascii="Arial Narrow" w:hAnsi="Arial Narrow" w:cs="Arial"/>
                <w:b/>
                <w:bCs/>
                <w:sz w:val="20"/>
              </w:rPr>
            </w:pPr>
            <w:r w:rsidRPr="00923238">
              <w:rPr>
                <w:rFonts w:ascii="Arial Narrow" w:hAnsi="Arial Narrow" w:cs="Arial"/>
                <w:b/>
                <w:bCs/>
                <w:sz w:val="20"/>
              </w:rPr>
              <w:t xml:space="preserve">2. </w:t>
            </w:r>
            <w:r w:rsidRPr="00923238">
              <w:rPr>
                <w:rFonts w:ascii="Arial Narrow" w:hAnsi="Arial Narrow" w:cs="Arial"/>
                <w:b/>
                <w:bCs/>
                <w:sz w:val="20"/>
              </w:rPr>
              <w:tab/>
              <w:t>Name of Staff</w:t>
            </w:r>
          </w:p>
        </w:tc>
        <w:tc>
          <w:tcPr>
            <w:tcW w:w="147" w:type="pct"/>
            <w:vAlign w:val="center"/>
          </w:tcPr>
          <w:p w14:paraId="1B57F1E1" w14:textId="77777777" w:rsidR="0005349A" w:rsidRPr="00923238" w:rsidRDefault="0005349A" w:rsidP="003804F2">
            <w:pPr>
              <w:tabs>
                <w:tab w:val="left" w:pos="351"/>
              </w:tabs>
              <w:spacing w:before="0"/>
              <w:ind w:left="360" w:hanging="360"/>
              <w:rPr>
                <w:rFonts w:ascii="Arial Narrow" w:hAnsi="Arial Narrow" w:cs="Arial"/>
                <w:bCs/>
                <w:sz w:val="20"/>
              </w:rPr>
            </w:pPr>
            <w:r w:rsidRPr="00923238">
              <w:rPr>
                <w:rFonts w:ascii="Arial Narrow" w:hAnsi="Arial Narrow" w:cs="Arial"/>
                <w:sz w:val="20"/>
              </w:rPr>
              <w:t>:</w:t>
            </w:r>
          </w:p>
        </w:tc>
        <w:tc>
          <w:tcPr>
            <w:tcW w:w="2285" w:type="pct"/>
            <w:gridSpan w:val="3"/>
            <w:vAlign w:val="center"/>
          </w:tcPr>
          <w:p w14:paraId="17E70614" w14:textId="5D5DA73C" w:rsidR="0005349A" w:rsidRPr="00923238" w:rsidRDefault="000F60C8" w:rsidP="003804F2">
            <w:pPr>
              <w:spacing w:before="0"/>
              <w:rPr>
                <w:rFonts w:ascii="Arial Narrow" w:hAnsi="Arial Narrow" w:cs="Arial"/>
                <w:b/>
                <w:sz w:val="20"/>
                <w:u w:val="single"/>
              </w:rPr>
            </w:pPr>
            <w:proofErr w:type="spellStart"/>
            <w:r>
              <w:rPr>
                <w:rFonts w:ascii="Arial Narrow" w:hAnsi="Arial Narrow" w:cs="Arial"/>
                <w:b/>
                <w:sz w:val="20"/>
              </w:rPr>
              <w:t>Nargish</w:t>
            </w:r>
            <w:proofErr w:type="spellEnd"/>
            <w:r>
              <w:rPr>
                <w:rFonts w:ascii="Arial Narrow" w:hAnsi="Arial Narrow" w:cs="Arial"/>
                <w:b/>
                <w:sz w:val="20"/>
              </w:rPr>
              <w:t xml:space="preserve"> Sultana</w:t>
            </w:r>
          </w:p>
        </w:tc>
        <w:tc>
          <w:tcPr>
            <w:tcW w:w="1270" w:type="pct"/>
            <w:gridSpan w:val="2"/>
            <w:vMerge/>
            <w:vAlign w:val="center"/>
          </w:tcPr>
          <w:p w14:paraId="14E0EFBB" w14:textId="77777777" w:rsidR="0005349A" w:rsidRPr="00923238" w:rsidRDefault="0005349A" w:rsidP="003804F2">
            <w:pPr>
              <w:spacing w:before="0"/>
              <w:rPr>
                <w:rFonts w:ascii="Arial Narrow" w:hAnsi="Arial Narrow" w:cs="Arial"/>
                <w:b/>
                <w:sz w:val="20"/>
                <w:u w:val="single"/>
              </w:rPr>
            </w:pPr>
          </w:p>
        </w:tc>
      </w:tr>
      <w:tr w:rsidR="00550F1F" w:rsidRPr="00923238" w14:paraId="3F4F79B1" w14:textId="77777777" w:rsidTr="00D9080E">
        <w:trPr>
          <w:trHeight w:val="430"/>
        </w:trPr>
        <w:tc>
          <w:tcPr>
            <w:tcW w:w="1298" w:type="pct"/>
            <w:vAlign w:val="center"/>
          </w:tcPr>
          <w:p w14:paraId="4B160230" w14:textId="77777777" w:rsidR="0005349A" w:rsidRPr="00923238" w:rsidRDefault="0005349A" w:rsidP="003804F2">
            <w:pPr>
              <w:tabs>
                <w:tab w:val="left" w:pos="351"/>
              </w:tabs>
              <w:spacing w:before="0"/>
              <w:ind w:left="360" w:hanging="360"/>
              <w:rPr>
                <w:rFonts w:ascii="Arial Narrow" w:hAnsi="Arial Narrow" w:cs="Arial"/>
                <w:b/>
                <w:bCs/>
                <w:sz w:val="20"/>
              </w:rPr>
            </w:pPr>
            <w:r w:rsidRPr="00923238">
              <w:rPr>
                <w:rFonts w:ascii="Arial Narrow" w:hAnsi="Arial Narrow" w:cs="Arial"/>
                <w:b/>
                <w:bCs/>
                <w:sz w:val="20"/>
              </w:rPr>
              <w:t xml:space="preserve">3. </w:t>
            </w:r>
            <w:r w:rsidRPr="00923238">
              <w:rPr>
                <w:rFonts w:ascii="Arial Narrow" w:hAnsi="Arial Narrow" w:cs="Arial"/>
                <w:b/>
                <w:bCs/>
                <w:sz w:val="20"/>
              </w:rPr>
              <w:tab/>
              <w:t>Date of Birth</w:t>
            </w:r>
          </w:p>
        </w:tc>
        <w:tc>
          <w:tcPr>
            <w:tcW w:w="147" w:type="pct"/>
            <w:vAlign w:val="center"/>
          </w:tcPr>
          <w:p w14:paraId="265EB7DE" w14:textId="77777777" w:rsidR="0005349A" w:rsidRPr="00923238" w:rsidRDefault="0005349A" w:rsidP="003804F2">
            <w:pPr>
              <w:tabs>
                <w:tab w:val="left" w:pos="351"/>
              </w:tabs>
              <w:spacing w:before="0"/>
              <w:ind w:left="360" w:hanging="360"/>
              <w:rPr>
                <w:rFonts w:ascii="Arial Narrow" w:hAnsi="Arial Narrow" w:cs="Arial"/>
                <w:bCs/>
                <w:sz w:val="20"/>
              </w:rPr>
            </w:pPr>
            <w:r w:rsidRPr="00923238">
              <w:rPr>
                <w:rFonts w:ascii="Arial Narrow" w:hAnsi="Arial Narrow" w:cs="Arial"/>
                <w:sz w:val="20"/>
              </w:rPr>
              <w:t>:</w:t>
            </w:r>
          </w:p>
        </w:tc>
        <w:tc>
          <w:tcPr>
            <w:tcW w:w="2285" w:type="pct"/>
            <w:gridSpan w:val="3"/>
            <w:vAlign w:val="center"/>
          </w:tcPr>
          <w:p w14:paraId="1AC07D9E" w14:textId="1DD9ACA8" w:rsidR="0005349A" w:rsidRPr="00923238" w:rsidRDefault="000F60C8" w:rsidP="003804F2">
            <w:pPr>
              <w:spacing w:before="0"/>
              <w:rPr>
                <w:rFonts w:ascii="Arial Narrow" w:hAnsi="Arial Narrow" w:cs="Arial"/>
                <w:b/>
                <w:sz w:val="20"/>
              </w:rPr>
            </w:pPr>
            <w:r>
              <w:rPr>
                <w:rFonts w:ascii="Arial Narrow" w:hAnsi="Arial Narrow" w:cs="Arial"/>
                <w:sz w:val="20"/>
              </w:rPr>
              <w:t>June 20</w:t>
            </w:r>
            <w:r w:rsidR="0005349A" w:rsidRPr="009A3C01">
              <w:rPr>
                <w:rFonts w:ascii="Arial Narrow" w:hAnsi="Arial Narrow" w:cs="Arial"/>
                <w:sz w:val="20"/>
              </w:rPr>
              <w:t>, 19</w:t>
            </w:r>
            <w:r>
              <w:rPr>
                <w:rFonts w:ascii="Arial Narrow" w:hAnsi="Arial Narrow" w:cs="Arial"/>
                <w:sz w:val="20"/>
              </w:rPr>
              <w:t>9</w:t>
            </w:r>
            <w:r w:rsidR="003E635D">
              <w:rPr>
                <w:rFonts w:ascii="Arial Narrow" w:hAnsi="Arial Narrow" w:cs="Arial"/>
                <w:sz w:val="20"/>
              </w:rPr>
              <w:t>3</w:t>
            </w:r>
          </w:p>
        </w:tc>
        <w:tc>
          <w:tcPr>
            <w:tcW w:w="1270" w:type="pct"/>
            <w:gridSpan w:val="2"/>
            <w:vMerge/>
            <w:vAlign w:val="center"/>
          </w:tcPr>
          <w:p w14:paraId="659FD230" w14:textId="77777777" w:rsidR="0005349A" w:rsidRPr="00923238" w:rsidRDefault="0005349A" w:rsidP="003804F2">
            <w:pPr>
              <w:spacing w:before="0"/>
              <w:rPr>
                <w:rFonts w:ascii="Arial Narrow" w:hAnsi="Arial Narrow" w:cs="Arial"/>
                <w:sz w:val="20"/>
                <w:u w:val="single"/>
              </w:rPr>
            </w:pPr>
          </w:p>
        </w:tc>
      </w:tr>
      <w:tr w:rsidR="00550F1F" w:rsidRPr="00923238" w14:paraId="2BD8D015" w14:textId="77777777" w:rsidTr="00D9080E">
        <w:trPr>
          <w:trHeight w:val="477"/>
        </w:trPr>
        <w:tc>
          <w:tcPr>
            <w:tcW w:w="1298" w:type="pct"/>
            <w:vAlign w:val="center"/>
          </w:tcPr>
          <w:p w14:paraId="66FC579C" w14:textId="77777777" w:rsidR="0005349A" w:rsidRPr="00923238" w:rsidRDefault="0005349A" w:rsidP="003804F2">
            <w:pPr>
              <w:tabs>
                <w:tab w:val="left" w:pos="351"/>
              </w:tabs>
              <w:spacing w:before="0"/>
              <w:ind w:left="360" w:hanging="360"/>
              <w:rPr>
                <w:rFonts w:ascii="Arial Narrow" w:hAnsi="Arial Narrow" w:cs="Arial"/>
                <w:b/>
                <w:bCs/>
                <w:sz w:val="20"/>
              </w:rPr>
            </w:pPr>
            <w:r w:rsidRPr="00923238">
              <w:rPr>
                <w:rFonts w:ascii="Arial Narrow" w:hAnsi="Arial Narrow" w:cs="Arial"/>
                <w:b/>
                <w:bCs/>
                <w:sz w:val="20"/>
              </w:rPr>
              <w:t>4.     Nationality</w:t>
            </w:r>
          </w:p>
        </w:tc>
        <w:tc>
          <w:tcPr>
            <w:tcW w:w="147" w:type="pct"/>
            <w:vAlign w:val="center"/>
          </w:tcPr>
          <w:p w14:paraId="79B9F37B" w14:textId="77777777" w:rsidR="0005349A" w:rsidRPr="00923238" w:rsidRDefault="0005349A" w:rsidP="003804F2">
            <w:pPr>
              <w:tabs>
                <w:tab w:val="left" w:pos="351"/>
              </w:tabs>
              <w:spacing w:before="0"/>
              <w:ind w:left="360" w:hanging="360"/>
              <w:rPr>
                <w:rFonts w:ascii="Arial Narrow" w:hAnsi="Arial Narrow" w:cs="Arial"/>
                <w:sz w:val="20"/>
              </w:rPr>
            </w:pPr>
            <w:r w:rsidRPr="00923238">
              <w:rPr>
                <w:rFonts w:ascii="Arial Narrow" w:hAnsi="Arial Narrow" w:cs="Arial"/>
                <w:sz w:val="20"/>
              </w:rPr>
              <w:t>:</w:t>
            </w:r>
          </w:p>
        </w:tc>
        <w:tc>
          <w:tcPr>
            <w:tcW w:w="2285" w:type="pct"/>
            <w:gridSpan w:val="3"/>
            <w:vAlign w:val="center"/>
          </w:tcPr>
          <w:p w14:paraId="6DBEA087" w14:textId="77777777" w:rsidR="0005349A" w:rsidRPr="00923238" w:rsidRDefault="0005349A" w:rsidP="003804F2">
            <w:pPr>
              <w:spacing w:before="0"/>
              <w:rPr>
                <w:rFonts w:ascii="Arial Narrow" w:hAnsi="Arial Narrow" w:cs="Arial"/>
                <w:b/>
                <w:sz w:val="20"/>
              </w:rPr>
            </w:pPr>
            <w:r w:rsidRPr="00923238">
              <w:rPr>
                <w:rFonts w:ascii="Arial Narrow" w:hAnsi="Arial Narrow" w:cs="Arial"/>
                <w:sz w:val="20"/>
              </w:rPr>
              <w:t>Bangladeshi</w:t>
            </w:r>
          </w:p>
        </w:tc>
        <w:tc>
          <w:tcPr>
            <w:tcW w:w="1270" w:type="pct"/>
            <w:gridSpan w:val="2"/>
            <w:vMerge/>
            <w:vAlign w:val="center"/>
          </w:tcPr>
          <w:p w14:paraId="45215C25" w14:textId="77777777" w:rsidR="0005349A" w:rsidRPr="00923238" w:rsidRDefault="0005349A" w:rsidP="003804F2">
            <w:pPr>
              <w:spacing w:before="0"/>
              <w:rPr>
                <w:rFonts w:ascii="Arial Narrow" w:hAnsi="Arial Narrow" w:cs="Arial"/>
                <w:sz w:val="20"/>
              </w:rPr>
            </w:pPr>
          </w:p>
        </w:tc>
      </w:tr>
      <w:tr w:rsidR="00550F1F" w:rsidRPr="00923238" w14:paraId="6EC2E944" w14:textId="77777777" w:rsidTr="00D9080E">
        <w:trPr>
          <w:trHeight w:val="795"/>
        </w:trPr>
        <w:tc>
          <w:tcPr>
            <w:tcW w:w="1298" w:type="pct"/>
          </w:tcPr>
          <w:p w14:paraId="37B38AE6" w14:textId="77777777" w:rsidR="0005349A" w:rsidRPr="00923238" w:rsidRDefault="0005349A" w:rsidP="003804F2">
            <w:pPr>
              <w:tabs>
                <w:tab w:val="left" w:pos="351"/>
              </w:tabs>
              <w:spacing w:before="0"/>
              <w:ind w:left="360" w:hanging="360"/>
              <w:rPr>
                <w:rFonts w:ascii="Arial Narrow" w:hAnsi="Arial Narrow" w:cs="Arial"/>
                <w:b/>
                <w:bCs/>
                <w:sz w:val="20"/>
              </w:rPr>
            </w:pPr>
          </w:p>
          <w:p w14:paraId="7DE46827" w14:textId="77777777" w:rsidR="0005349A" w:rsidRPr="00923238" w:rsidRDefault="0005349A" w:rsidP="003804F2">
            <w:pPr>
              <w:tabs>
                <w:tab w:val="left" w:pos="351"/>
              </w:tabs>
              <w:spacing w:before="0"/>
              <w:ind w:left="360" w:hanging="360"/>
              <w:rPr>
                <w:rFonts w:ascii="Arial Narrow" w:hAnsi="Arial Narrow" w:cs="Arial"/>
                <w:b/>
                <w:bCs/>
                <w:sz w:val="20"/>
              </w:rPr>
            </w:pPr>
            <w:r w:rsidRPr="00923238">
              <w:rPr>
                <w:rFonts w:ascii="Arial Narrow" w:hAnsi="Arial Narrow" w:cs="Arial"/>
                <w:b/>
                <w:bCs/>
                <w:sz w:val="20"/>
              </w:rPr>
              <w:t xml:space="preserve">5.  </w:t>
            </w:r>
            <w:r w:rsidRPr="00923238">
              <w:rPr>
                <w:rFonts w:ascii="Arial Narrow" w:hAnsi="Arial Narrow" w:cs="Arial"/>
                <w:b/>
                <w:bCs/>
                <w:sz w:val="20"/>
              </w:rPr>
              <w:tab/>
              <w:t>Membership in Professional Society</w:t>
            </w:r>
          </w:p>
        </w:tc>
        <w:tc>
          <w:tcPr>
            <w:tcW w:w="147" w:type="pct"/>
          </w:tcPr>
          <w:p w14:paraId="3E7C8EC3" w14:textId="77777777" w:rsidR="0005349A" w:rsidRPr="00923238" w:rsidRDefault="0005349A" w:rsidP="003804F2">
            <w:pPr>
              <w:tabs>
                <w:tab w:val="left" w:pos="351"/>
              </w:tabs>
              <w:spacing w:before="0"/>
              <w:ind w:left="360" w:hanging="360"/>
              <w:jc w:val="center"/>
              <w:rPr>
                <w:rFonts w:ascii="Arial Narrow" w:hAnsi="Arial Narrow" w:cs="Arial"/>
                <w:sz w:val="20"/>
              </w:rPr>
            </w:pPr>
          </w:p>
          <w:p w14:paraId="4B7DAC93" w14:textId="77777777" w:rsidR="0005349A" w:rsidRPr="00923238" w:rsidRDefault="0005349A" w:rsidP="003804F2">
            <w:pPr>
              <w:tabs>
                <w:tab w:val="left" w:pos="351"/>
              </w:tabs>
              <w:spacing w:before="0"/>
              <w:ind w:left="360" w:hanging="360"/>
              <w:jc w:val="center"/>
              <w:rPr>
                <w:rFonts w:ascii="Arial Narrow" w:hAnsi="Arial Narrow" w:cs="Arial"/>
                <w:bCs/>
                <w:sz w:val="20"/>
              </w:rPr>
            </w:pPr>
            <w:r w:rsidRPr="00923238">
              <w:rPr>
                <w:rFonts w:ascii="Arial Narrow" w:hAnsi="Arial Narrow" w:cs="Arial"/>
                <w:sz w:val="20"/>
              </w:rPr>
              <w:t>:</w:t>
            </w:r>
          </w:p>
        </w:tc>
        <w:tc>
          <w:tcPr>
            <w:tcW w:w="3555" w:type="pct"/>
            <w:gridSpan w:val="5"/>
          </w:tcPr>
          <w:p w14:paraId="2F526629" w14:textId="77777777" w:rsidR="0005349A" w:rsidRPr="00923238" w:rsidRDefault="0005349A" w:rsidP="003804F2">
            <w:pPr>
              <w:autoSpaceDE w:val="0"/>
              <w:autoSpaceDN w:val="0"/>
              <w:spacing w:before="0"/>
              <w:ind w:left="720"/>
              <w:jc w:val="both"/>
              <w:rPr>
                <w:rFonts w:ascii="Arial Narrow" w:hAnsi="Arial Narrow" w:cs="Arial"/>
                <w:sz w:val="20"/>
              </w:rPr>
            </w:pPr>
          </w:p>
          <w:p w14:paraId="119A7D3B" w14:textId="3D023087" w:rsidR="0005349A" w:rsidRPr="00221BFD" w:rsidRDefault="00221BFD" w:rsidP="00221BFD">
            <w:pPr>
              <w:numPr>
                <w:ilvl w:val="0"/>
                <w:numId w:val="3"/>
              </w:numPr>
              <w:tabs>
                <w:tab w:val="clear" w:pos="720"/>
                <w:tab w:val="num" w:pos="450"/>
              </w:tabs>
              <w:autoSpaceDE w:val="0"/>
              <w:autoSpaceDN w:val="0"/>
              <w:spacing w:before="0"/>
              <w:ind w:left="450"/>
              <w:jc w:val="both"/>
              <w:rPr>
                <w:rFonts w:ascii="Arial Narrow" w:hAnsi="Arial Narrow" w:cs="Arial"/>
                <w:sz w:val="20"/>
              </w:rPr>
            </w:pPr>
            <w:r>
              <w:rPr>
                <w:rFonts w:ascii="Arial Narrow" w:hAnsi="Arial Narrow" w:cs="Arial"/>
                <w:bCs/>
                <w:sz w:val="20"/>
              </w:rPr>
              <w:t>N/A</w:t>
            </w:r>
          </w:p>
        </w:tc>
      </w:tr>
      <w:tr w:rsidR="00550F1F" w:rsidRPr="00923238" w14:paraId="17389AE0" w14:textId="77777777" w:rsidTr="00D9080E">
        <w:tc>
          <w:tcPr>
            <w:tcW w:w="1298" w:type="pct"/>
          </w:tcPr>
          <w:p w14:paraId="467BD5AE" w14:textId="77777777" w:rsidR="0005349A" w:rsidRPr="00923238" w:rsidRDefault="0005349A" w:rsidP="003804F2">
            <w:pPr>
              <w:tabs>
                <w:tab w:val="left" w:pos="351"/>
              </w:tabs>
              <w:spacing w:before="0"/>
              <w:ind w:left="360" w:hanging="360"/>
              <w:rPr>
                <w:rFonts w:ascii="Arial Narrow" w:hAnsi="Arial Narrow" w:cs="Arial"/>
                <w:b/>
                <w:bCs/>
                <w:sz w:val="20"/>
              </w:rPr>
            </w:pPr>
            <w:r w:rsidRPr="00923238">
              <w:rPr>
                <w:rFonts w:ascii="Arial Narrow" w:hAnsi="Arial Narrow" w:cs="Arial"/>
                <w:b/>
                <w:bCs/>
                <w:sz w:val="20"/>
              </w:rPr>
              <w:t xml:space="preserve">6. </w:t>
            </w:r>
            <w:r w:rsidRPr="00923238">
              <w:rPr>
                <w:rFonts w:ascii="Arial Narrow" w:hAnsi="Arial Narrow" w:cs="Arial"/>
                <w:b/>
                <w:bCs/>
                <w:sz w:val="20"/>
              </w:rPr>
              <w:tab/>
              <w:t>Education</w:t>
            </w:r>
          </w:p>
        </w:tc>
        <w:tc>
          <w:tcPr>
            <w:tcW w:w="147" w:type="pct"/>
          </w:tcPr>
          <w:p w14:paraId="17C15758" w14:textId="77777777" w:rsidR="0005349A" w:rsidRPr="00923238" w:rsidRDefault="0005349A" w:rsidP="003804F2">
            <w:pPr>
              <w:tabs>
                <w:tab w:val="left" w:pos="351"/>
              </w:tabs>
              <w:spacing w:before="0"/>
              <w:ind w:left="360" w:hanging="360"/>
              <w:jc w:val="center"/>
              <w:rPr>
                <w:rFonts w:ascii="Arial Narrow" w:hAnsi="Arial Narrow" w:cs="Arial"/>
                <w:bCs/>
                <w:sz w:val="20"/>
              </w:rPr>
            </w:pPr>
            <w:r w:rsidRPr="00923238">
              <w:rPr>
                <w:rFonts w:ascii="Arial Narrow" w:hAnsi="Arial Narrow" w:cs="Arial"/>
                <w:sz w:val="20"/>
              </w:rPr>
              <w:t>:</w:t>
            </w:r>
          </w:p>
        </w:tc>
        <w:tc>
          <w:tcPr>
            <w:tcW w:w="3555" w:type="pct"/>
            <w:gridSpan w:val="5"/>
          </w:tcPr>
          <w:p w14:paraId="7E84B70C" w14:textId="10B77223" w:rsidR="00691F70" w:rsidRPr="00923238" w:rsidRDefault="00691F70" w:rsidP="00691F70">
            <w:pPr>
              <w:numPr>
                <w:ilvl w:val="0"/>
                <w:numId w:val="2"/>
              </w:numPr>
              <w:tabs>
                <w:tab w:val="clear" w:pos="720"/>
                <w:tab w:val="num" w:pos="450"/>
              </w:tabs>
              <w:autoSpaceDE w:val="0"/>
              <w:autoSpaceDN w:val="0"/>
              <w:spacing w:before="0"/>
              <w:ind w:left="450"/>
              <w:jc w:val="both"/>
              <w:rPr>
                <w:rFonts w:ascii="Arial Narrow" w:hAnsi="Arial Narrow" w:cs="Arial"/>
                <w:sz w:val="20"/>
              </w:rPr>
            </w:pPr>
            <w:r w:rsidRPr="00923238">
              <w:rPr>
                <w:rFonts w:ascii="Arial Narrow" w:hAnsi="Arial Narrow" w:cs="Arial"/>
                <w:b/>
                <w:bCs/>
                <w:sz w:val="20"/>
              </w:rPr>
              <w:t>B.Sc. Engineering (</w:t>
            </w:r>
            <w:r w:rsidR="0089045C">
              <w:rPr>
                <w:rFonts w:ascii="Arial Narrow" w:hAnsi="Arial Narrow" w:cs="Arial"/>
                <w:b/>
                <w:bCs/>
                <w:sz w:val="20"/>
              </w:rPr>
              <w:t>Computer Science Engineering</w:t>
            </w:r>
            <w:r w:rsidRPr="00923238">
              <w:rPr>
                <w:rFonts w:ascii="Arial Narrow" w:hAnsi="Arial Narrow" w:cs="Arial"/>
                <w:b/>
                <w:bCs/>
                <w:sz w:val="20"/>
              </w:rPr>
              <w:t xml:space="preserve">) </w:t>
            </w:r>
            <w:r w:rsidRPr="00923238">
              <w:rPr>
                <w:rFonts w:ascii="Arial Narrow" w:hAnsi="Arial Narrow" w:cs="Arial"/>
                <w:bCs/>
                <w:sz w:val="20"/>
              </w:rPr>
              <w:t xml:space="preserve">from </w:t>
            </w:r>
            <w:r w:rsidR="0089045C">
              <w:rPr>
                <w:rFonts w:ascii="Arial Narrow" w:hAnsi="Arial Narrow" w:cs="Arial"/>
                <w:bCs/>
                <w:sz w:val="20"/>
              </w:rPr>
              <w:t>American International</w:t>
            </w:r>
            <w:r w:rsidR="00FC60F5">
              <w:rPr>
                <w:rFonts w:ascii="Arial Narrow" w:hAnsi="Arial Narrow" w:cs="Arial"/>
                <w:bCs/>
                <w:sz w:val="20"/>
              </w:rPr>
              <w:t xml:space="preserve"> University </w:t>
            </w:r>
            <w:proofErr w:type="gramStart"/>
            <w:r w:rsidR="00FC60F5">
              <w:rPr>
                <w:rFonts w:ascii="Arial Narrow" w:hAnsi="Arial Narrow" w:cs="Arial"/>
                <w:bCs/>
                <w:sz w:val="20"/>
              </w:rPr>
              <w:t>Bangladesh</w:t>
            </w:r>
            <w:r w:rsidR="0089045C">
              <w:rPr>
                <w:rFonts w:ascii="Arial Narrow" w:hAnsi="Arial Narrow" w:cs="Arial"/>
                <w:bCs/>
                <w:sz w:val="20"/>
              </w:rPr>
              <w:t xml:space="preserve"> </w:t>
            </w:r>
            <w:r w:rsidRPr="00923238">
              <w:rPr>
                <w:rFonts w:ascii="Arial Narrow" w:hAnsi="Arial Narrow" w:cs="Arial"/>
                <w:bCs/>
                <w:sz w:val="20"/>
              </w:rPr>
              <w:t>,</w:t>
            </w:r>
            <w:proofErr w:type="gramEnd"/>
            <w:r w:rsidRPr="00923238">
              <w:rPr>
                <w:rFonts w:ascii="Arial Narrow" w:hAnsi="Arial Narrow" w:cs="Arial"/>
                <w:bCs/>
                <w:sz w:val="20"/>
              </w:rPr>
              <w:t xml:space="preserve"> </w:t>
            </w:r>
            <w:r w:rsidR="00FC60F5">
              <w:rPr>
                <w:rFonts w:ascii="Arial Narrow" w:hAnsi="Arial Narrow" w:cs="Arial"/>
                <w:bCs/>
                <w:sz w:val="20"/>
              </w:rPr>
              <w:t>2018</w:t>
            </w:r>
          </w:p>
          <w:p w14:paraId="2FDBEF62" w14:textId="77777777" w:rsidR="00FC60F5" w:rsidRPr="00FC60F5" w:rsidRDefault="00691F70" w:rsidP="00C27A59">
            <w:pPr>
              <w:numPr>
                <w:ilvl w:val="0"/>
                <w:numId w:val="2"/>
              </w:numPr>
              <w:tabs>
                <w:tab w:val="clear" w:pos="720"/>
                <w:tab w:val="num" w:pos="450"/>
              </w:tabs>
              <w:autoSpaceDE w:val="0"/>
              <w:autoSpaceDN w:val="0"/>
              <w:spacing w:before="0"/>
              <w:ind w:left="450"/>
              <w:jc w:val="both"/>
              <w:rPr>
                <w:rFonts w:ascii="Arial Narrow" w:hAnsi="Arial Narrow" w:cs="Arial"/>
                <w:sz w:val="20"/>
              </w:rPr>
            </w:pPr>
            <w:r w:rsidRPr="00FC60F5">
              <w:rPr>
                <w:rFonts w:ascii="Arial Narrow" w:hAnsi="Arial Narrow" w:cs="Arial"/>
                <w:b/>
                <w:bCs/>
                <w:sz w:val="20"/>
              </w:rPr>
              <w:t xml:space="preserve">H.S.C. </w:t>
            </w:r>
            <w:r w:rsidRPr="00FC60F5">
              <w:rPr>
                <w:rFonts w:ascii="Arial Narrow" w:hAnsi="Arial Narrow" w:cs="Arial"/>
                <w:bCs/>
                <w:sz w:val="20"/>
              </w:rPr>
              <w:t xml:space="preserve">from </w:t>
            </w:r>
            <w:r w:rsidR="00FC60F5" w:rsidRPr="00FC60F5">
              <w:rPr>
                <w:rFonts w:ascii="Roboto" w:hAnsi="Roboto" w:cstheme="minorHAnsi"/>
                <w:noProof/>
                <w:color w:val="404040" w:themeColor="text1" w:themeTint="BF"/>
                <w:sz w:val="18"/>
                <w:szCs w:val="18"/>
              </w:rPr>
              <w:t>Dhaka</w:t>
            </w:r>
            <w:r w:rsidRPr="00FC60F5">
              <w:rPr>
                <w:rFonts w:ascii="Roboto" w:hAnsi="Roboto" w:cstheme="minorHAnsi"/>
                <w:noProof/>
                <w:color w:val="404040" w:themeColor="text1" w:themeTint="BF"/>
                <w:sz w:val="18"/>
                <w:szCs w:val="18"/>
              </w:rPr>
              <w:t xml:space="preserve"> Board</w:t>
            </w:r>
            <w:r w:rsidRPr="00FC60F5">
              <w:rPr>
                <w:rFonts w:ascii="Arial Narrow" w:hAnsi="Arial Narrow" w:cs="Arial"/>
                <w:bCs/>
                <w:sz w:val="20"/>
              </w:rPr>
              <w:t xml:space="preserve"> in </w:t>
            </w:r>
            <w:r w:rsidR="00FC60F5" w:rsidRPr="00FC60F5">
              <w:rPr>
                <w:rFonts w:ascii="Arial Narrow" w:hAnsi="Arial Narrow" w:cs="Arial"/>
                <w:bCs/>
                <w:sz w:val="20"/>
              </w:rPr>
              <w:t>20</w:t>
            </w:r>
            <w:r w:rsidR="00FC60F5">
              <w:rPr>
                <w:rFonts w:ascii="Arial Narrow" w:hAnsi="Arial Narrow" w:cs="Arial"/>
                <w:bCs/>
                <w:sz w:val="20"/>
              </w:rPr>
              <w:t>12</w:t>
            </w:r>
          </w:p>
          <w:p w14:paraId="019773F1" w14:textId="127EF0F1" w:rsidR="0005349A" w:rsidRPr="00FC60F5" w:rsidRDefault="00691F70" w:rsidP="00FC60F5">
            <w:pPr>
              <w:numPr>
                <w:ilvl w:val="0"/>
                <w:numId w:val="2"/>
              </w:numPr>
              <w:tabs>
                <w:tab w:val="clear" w:pos="720"/>
                <w:tab w:val="num" w:pos="450"/>
              </w:tabs>
              <w:autoSpaceDE w:val="0"/>
              <w:autoSpaceDN w:val="0"/>
              <w:spacing w:before="0"/>
              <w:ind w:left="450"/>
              <w:jc w:val="both"/>
              <w:rPr>
                <w:rFonts w:ascii="Arial Narrow" w:hAnsi="Arial Narrow" w:cs="Arial"/>
                <w:sz w:val="20"/>
              </w:rPr>
            </w:pPr>
            <w:r w:rsidRPr="00FC60F5">
              <w:rPr>
                <w:rFonts w:ascii="Arial Narrow" w:hAnsi="Arial Narrow" w:cs="Arial"/>
                <w:b/>
                <w:bCs/>
                <w:sz w:val="20"/>
              </w:rPr>
              <w:t>S</w:t>
            </w:r>
            <w:r w:rsidR="0005349A" w:rsidRPr="00FC60F5">
              <w:rPr>
                <w:rFonts w:ascii="Arial Narrow" w:hAnsi="Arial Narrow" w:cs="Arial"/>
                <w:b/>
                <w:bCs/>
                <w:sz w:val="20"/>
              </w:rPr>
              <w:t xml:space="preserve">.S.C. </w:t>
            </w:r>
            <w:r w:rsidR="0005349A" w:rsidRPr="00FC60F5">
              <w:rPr>
                <w:rFonts w:ascii="Arial Narrow" w:hAnsi="Arial Narrow" w:cs="Arial"/>
                <w:bCs/>
                <w:sz w:val="20"/>
              </w:rPr>
              <w:t xml:space="preserve">from </w:t>
            </w:r>
            <w:r w:rsidR="00FC60F5" w:rsidRPr="00FC60F5">
              <w:rPr>
                <w:rFonts w:ascii="Roboto" w:hAnsi="Roboto" w:cstheme="minorHAnsi"/>
                <w:noProof/>
                <w:color w:val="404040" w:themeColor="text1" w:themeTint="BF"/>
                <w:sz w:val="18"/>
                <w:szCs w:val="18"/>
              </w:rPr>
              <w:t>Dhaka Board</w:t>
            </w:r>
            <w:r w:rsidR="00FC60F5" w:rsidRPr="00FC60F5">
              <w:rPr>
                <w:rFonts w:ascii="Arial Narrow" w:hAnsi="Arial Narrow" w:cs="Arial"/>
                <w:bCs/>
                <w:sz w:val="20"/>
              </w:rPr>
              <w:t xml:space="preserve"> in 20</w:t>
            </w:r>
            <w:r w:rsidR="00FC60F5">
              <w:rPr>
                <w:rFonts w:ascii="Arial Narrow" w:hAnsi="Arial Narrow" w:cs="Arial"/>
                <w:bCs/>
                <w:sz w:val="20"/>
              </w:rPr>
              <w:t>1</w:t>
            </w:r>
            <w:r w:rsidR="003E635D">
              <w:rPr>
                <w:rFonts w:ascii="Arial Narrow" w:hAnsi="Arial Narrow" w:cs="Arial"/>
                <w:bCs/>
                <w:sz w:val="20"/>
              </w:rPr>
              <w:t>0</w:t>
            </w:r>
          </w:p>
          <w:p w14:paraId="2A479555" w14:textId="77777777" w:rsidR="0005349A" w:rsidRPr="00923238" w:rsidRDefault="0005349A" w:rsidP="003804F2">
            <w:pPr>
              <w:autoSpaceDE w:val="0"/>
              <w:autoSpaceDN w:val="0"/>
              <w:spacing w:before="0"/>
              <w:ind w:left="450"/>
              <w:jc w:val="both"/>
              <w:rPr>
                <w:rFonts w:ascii="Arial Narrow" w:hAnsi="Arial Narrow" w:cs="Arial"/>
                <w:sz w:val="20"/>
              </w:rPr>
            </w:pPr>
          </w:p>
        </w:tc>
      </w:tr>
      <w:tr w:rsidR="00550F1F" w:rsidRPr="00923238" w14:paraId="2B038A5A" w14:textId="77777777" w:rsidTr="00D9080E">
        <w:trPr>
          <w:trHeight w:val="1053"/>
        </w:trPr>
        <w:tc>
          <w:tcPr>
            <w:tcW w:w="1298" w:type="pct"/>
          </w:tcPr>
          <w:p w14:paraId="719A3CCE" w14:textId="77777777" w:rsidR="0005349A" w:rsidRPr="00923238" w:rsidRDefault="0005349A" w:rsidP="003804F2">
            <w:pPr>
              <w:tabs>
                <w:tab w:val="left" w:pos="351"/>
              </w:tabs>
              <w:spacing w:before="0"/>
              <w:ind w:left="360" w:hanging="360"/>
              <w:rPr>
                <w:rFonts w:ascii="Arial Narrow" w:hAnsi="Arial Narrow" w:cs="Arial"/>
                <w:b/>
                <w:bCs/>
                <w:sz w:val="20"/>
              </w:rPr>
            </w:pPr>
            <w:r w:rsidRPr="00923238">
              <w:rPr>
                <w:rFonts w:ascii="Arial Narrow" w:hAnsi="Arial Narrow" w:cs="Arial"/>
                <w:b/>
                <w:bCs/>
                <w:sz w:val="20"/>
              </w:rPr>
              <w:t xml:space="preserve">7.  </w:t>
            </w:r>
            <w:r w:rsidRPr="00923238">
              <w:rPr>
                <w:rFonts w:ascii="Arial Narrow" w:hAnsi="Arial Narrow" w:cs="Arial"/>
                <w:b/>
                <w:bCs/>
                <w:sz w:val="20"/>
              </w:rPr>
              <w:tab/>
              <w:t>Other Training</w:t>
            </w:r>
          </w:p>
        </w:tc>
        <w:tc>
          <w:tcPr>
            <w:tcW w:w="147" w:type="pct"/>
          </w:tcPr>
          <w:p w14:paraId="451BA096" w14:textId="77777777" w:rsidR="0005349A" w:rsidRPr="00923238" w:rsidRDefault="0005349A" w:rsidP="003804F2">
            <w:pPr>
              <w:tabs>
                <w:tab w:val="left" w:pos="351"/>
              </w:tabs>
              <w:spacing w:before="0"/>
              <w:ind w:left="360" w:hanging="360"/>
              <w:jc w:val="center"/>
              <w:rPr>
                <w:rFonts w:ascii="Arial Narrow" w:hAnsi="Arial Narrow" w:cs="Arial"/>
                <w:bCs/>
                <w:sz w:val="20"/>
              </w:rPr>
            </w:pPr>
            <w:r w:rsidRPr="00923238">
              <w:rPr>
                <w:rFonts w:ascii="Arial Narrow" w:hAnsi="Arial Narrow" w:cs="Arial"/>
                <w:sz w:val="20"/>
              </w:rPr>
              <w:t>:</w:t>
            </w:r>
          </w:p>
        </w:tc>
        <w:tc>
          <w:tcPr>
            <w:tcW w:w="3555" w:type="pct"/>
            <w:gridSpan w:val="5"/>
          </w:tcPr>
          <w:tbl>
            <w:tblPr>
              <w:tblStyle w:val="TableGrid"/>
              <w:tblW w:w="4992" w:type="pct"/>
              <w:tblLook w:val="04A0" w:firstRow="1" w:lastRow="0" w:firstColumn="1" w:lastColumn="0" w:noHBand="0" w:noVBand="1"/>
            </w:tblPr>
            <w:tblGrid>
              <w:gridCol w:w="427"/>
              <w:gridCol w:w="5952"/>
            </w:tblGrid>
            <w:tr w:rsidR="00AE3FC1" w:rsidRPr="00701388" w14:paraId="03F79B81" w14:textId="77777777" w:rsidTr="00AE3FC1">
              <w:trPr>
                <w:trHeight w:val="454"/>
              </w:trPr>
              <w:tc>
                <w:tcPr>
                  <w:tcW w:w="335" w:type="pct"/>
                  <w:shd w:val="clear" w:color="auto" w:fill="F2F2F2" w:themeFill="background1" w:themeFillShade="F2"/>
                  <w:vAlign w:val="center"/>
                </w:tcPr>
                <w:p w14:paraId="4FEC7262" w14:textId="77777777" w:rsidR="00AE3FC1" w:rsidRPr="00AD193B" w:rsidRDefault="00AE3FC1" w:rsidP="003804F2">
                  <w:pPr>
                    <w:spacing w:before="0"/>
                    <w:jc w:val="center"/>
                    <w:rPr>
                      <w:rFonts w:ascii="Arial Narrow" w:hAnsi="Arial Narrow" w:cs="Arial"/>
                      <w:b/>
                      <w:sz w:val="20"/>
                    </w:rPr>
                  </w:pPr>
                  <w:r w:rsidRPr="00AD193B">
                    <w:rPr>
                      <w:rFonts w:ascii="Arial Narrow" w:hAnsi="Arial Narrow" w:cs="Arial"/>
                      <w:b/>
                      <w:sz w:val="20"/>
                    </w:rPr>
                    <w:t>SL</w:t>
                  </w:r>
                </w:p>
              </w:tc>
              <w:tc>
                <w:tcPr>
                  <w:tcW w:w="4665" w:type="pct"/>
                  <w:shd w:val="clear" w:color="auto" w:fill="F2F2F2" w:themeFill="background1" w:themeFillShade="F2"/>
                  <w:vAlign w:val="center"/>
                </w:tcPr>
                <w:p w14:paraId="3CECF5EA" w14:textId="77777777" w:rsidR="00AE3FC1" w:rsidRPr="00AD193B" w:rsidRDefault="00AE3FC1" w:rsidP="003804F2">
                  <w:pPr>
                    <w:spacing w:before="0"/>
                    <w:rPr>
                      <w:rFonts w:ascii="Arial Narrow" w:hAnsi="Arial Narrow" w:cs="Arial"/>
                      <w:b/>
                      <w:sz w:val="20"/>
                    </w:rPr>
                  </w:pPr>
                  <w:r w:rsidRPr="00AD193B">
                    <w:rPr>
                      <w:rFonts w:ascii="Arial Narrow" w:hAnsi="Arial Narrow" w:cs="Arial"/>
                      <w:b/>
                      <w:sz w:val="20"/>
                    </w:rPr>
                    <w:t>Training/Certification Title</w:t>
                  </w:r>
                </w:p>
              </w:tc>
            </w:tr>
            <w:tr w:rsidR="00AE3FC1" w:rsidRPr="00701388" w14:paraId="21B9D5D2" w14:textId="77777777" w:rsidTr="00AE3FC1">
              <w:tc>
                <w:tcPr>
                  <w:tcW w:w="335" w:type="pct"/>
                </w:tcPr>
                <w:p w14:paraId="4D154821" w14:textId="77777777" w:rsidR="00AE3FC1" w:rsidRPr="00691F70" w:rsidRDefault="00AE3FC1" w:rsidP="00AE3FC1">
                  <w:pPr>
                    <w:spacing w:before="0"/>
                    <w:jc w:val="center"/>
                    <w:rPr>
                      <w:rFonts w:ascii="Arial Narrow" w:hAnsi="Arial Narrow" w:cs="Arial"/>
                      <w:bCs/>
                      <w:i/>
                      <w:iCs/>
                      <w:sz w:val="20"/>
                      <w:szCs w:val="20"/>
                    </w:rPr>
                  </w:pPr>
                  <w:r w:rsidRPr="00691F70">
                    <w:rPr>
                      <w:rFonts w:ascii="Arial Narrow" w:hAnsi="Arial Narrow" w:cs="Arial"/>
                      <w:bCs/>
                      <w:i/>
                      <w:iCs/>
                      <w:sz w:val="20"/>
                      <w:szCs w:val="20"/>
                    </w:rPr>
                    <w:t>1</w:t>
                  </w:r>
                </w:p>
              </w:tc>
              <w:tc>
                <w:tcPr>
                  <w:tcW w:w="4665" w:type="pct"/>
                </w:tcPr>
                <w:p w14:paraId="447CF088" w14:textId="2B6780F2" w:rsidR="00AE3FC1" w:rsidRPr="00691F70" w:rsidRDefault="00AE3FC1" w:rsidP="00AE3FC1">
                  <w:pPr>
                    <w:spacing w:before="0"/>
                    <w:rPr>
                      <w:rFonts w:ascii="Arial Narrow" w:hAnsi="Arial Narrow" w:cs="Arial"/>
                      <w:bCs/>
                      <w:i/>
                      <w:iCs/>
                      <w:sz w:val="20"/>
                      <w:szCs w:val="20"/>
                    </w:rPr>
                  </w:pPr>
                  <w:r w:rsidRPr="00E40649">
                    <w:t>Currently enrolled for PMP Certification Preparation</w:t>
                  </w:r>
                </w:p>
              </w:tc>
            </w:tr>
            <w:tr w:rsidR="00AE3FC1" w:rsidRPr="00701388" w14:paraId="0BA4516F" w14:textId="77777777" w:rsidTr="00AE3FC1">
              <w:tc>
                <w:tcPr>
                  <w:tcW w:w="335" w:type="pct"/>
                </w:tcPr>
                <w:p w14:paraId="714CA68A" w14:textId="77777777" w:rsidR="00AE3FC1" w:rsidRPr="00691F70" w:rsidRDefault="00AE3FC1" w:rsidP="00AE3FC1">
                  <w:pPr>
                    <w:spacing w:before="0"/>
                    <w:jc w:val="center"/>
                    <w:rPr>
                      <w:rFonts w:ascii="Arial Narrow" w:hAnsi="Arial Narrow" w:cs="Arial"/>
                      <w:bCs/>
                      <w:i/>
                      <w:iCs/>
                      <w:sz w:val="20"/>
                      <w:szCs w:val="20"/>
                    </w:rPr>
                  </w:pPr>
                  <w:r w:rsidRPr="00691F70">
                    <w:rPr>
                      <w:rFonts w:ascii="Arial Narrow" w:hAnsi="Arial Narrow" w:cs="Arial"/>
                      <w:bCs/>
                      <w:i/>
                      <w:iCs/>
                      <w:sz w:val="20"/>
                      <w:szCs w:val="20"/>
                    </w:rPr>
                    <w:t>2</w:t>
                  </w:r>
                </w:p>
              </w:tc>
              <w:tc>
                <w:tcPr>
                  <w:tcW w:w="4665" w:type="pct"/>
                </w:tcPr>
                <w:p w14:paraId="249DE064" w14:textId="3CCA89E6" w:rsidR="00AE3FC1" w:rsidRPr="00691F70" w:rsidRDefault="00AE3FC1" w:rsidP="00AE3FC1">
                  <w:pPr>
                    <w:spacing w:before="0"/>
                    <w:rPr>
                      <w:rFonts w:ascii="Arial Narrow" w:hAnsi="Arial Narrow" w:cs="Arial"/>
                      <w:bCs/>
                      <w:i/>
                      <w:iCs/>
                      <w:sz w:val="20"/>
                      <w:szCs w:val="20"/>
                    </w:rPr>
                  </w:pPr>
                  <w:r w:rsidRPr="00E40649">
                    <w:t>Training on EXCEL Pro 3.0 at AIS DU Chapter</w:t>
                  </w:r>
                </w:p>
              </w:tc>
            </w:tr>
            <w:tr w:rsidR="00AE3FC1" w:rsidRPr="00701388" w14:paraId="039A6524" w14:textId="77777777" w:rsidTr="00AE3FC1">
              <w:tc>
                <w:tcPr>
                  <w:tcW w:w="335" w:type="pct"/>
                </w:tcPr>
                <w:p w14:paraId="39D4BEC1" w14:textId="77777777" w:rsidR="00AE3FC1" w:rsidRPr="00691F70" w:rsidRDefault="00AE3FC1" w:rsidP="00AE3FC1">
                  <w:pPr>
                    <w:spacing w:before="0"/>
                    <w:jc w:val="center"/>
                    <w:rPr>
                      <w:rFonts w:ascii="Arial Narrow" w:hAnsi="Arial Narrow" w:cs="Arial"/>
                      <w:bCs/>
                      <w:i/>
                      <w:iCs/>
                      <w:sz w:val="20"/>
                      <w:szCs w:val="20"/>
                    </w:rPr>
                  </w:pPr>
                  <w:r w:rsidRPr="00691F70">
                    <w:rPr>
                      <w:rFonts w:ascii="Arial Narrow" w:hAnsi="Arial Narrow" w:cs="Arial"/>
                      <w:bCs/>
                      <w:i/>
                      <w:iCs/>
                      <w:sz w:val="20"/>
                      <w:szCs w:val="20"/>
                    </w:rPr>
                    <w:t>3</w:t>
                  </w:r>
                </w:p>
              </w:tc>
              <w:tc>
                <w:tcPr>
                  <w:tcW w:w="4665" w:type="pct"/>
                </w:tcPr>
                <w:p w14:paraId="31A6CB21" w14:textId="4119090F" w:rsidR="00AE3FC1" w:rsidRPr="00691F70" w:rsidRDefault="00AE3FC1" w:rsidP="00AE3FC1">
                  <w:pPr>
                    <w:spacing w:before="0"/>
                    <w:rPr>
                      <w:rFonts w:ascii="Arial Narrow" w:hAnsi="Arial Narrow" w:cs="Arial"/>
                      <w:bCs/>
                      <w:i/>
                      <w:iCs/>
                      <w:sz w:val="20"/>
                      <w:szCs w:val="20"/>
                    </w:rPr>
                  </w:pPr>
                  <w:r w:rsidRPr="00E40649">
                    <w:t>Training on Agile methodology Project Management at BITM</w:t>
                  </w:r>
                </w:p>
              </w:tc>
            </w:tr>
            <w:tr w:rsidR="00AE3FC1" w:rsidRPr="00701388" w14:paraId="4BDD091A" w14:textId="77777777" w:rsidTr="00AE3FC1">
              <w:tc>
                <w:tcPr>
                  <w:tcW w:w="335" w:type="pct"/>
                </w:tcPr>
                <w:p w14:paraId="5526BBD7" w14:textId="77777777" w:rsidR="00AE3FC1" w:rsidRPr="00691F70" w:rsidRDefault="00AE3FC1" w:rsidP="00AE3FC1">
                  <w:pPr>
                    <w:spacing w:before="0"/>
                    <w:jc w:val="center"/>
                    <w:rPr>
                      <w:rFonts w:ascii="Arial Narrow" w:hAnsi="Arial Narrow" w:cs="Arial"/>
                      <w:bCs/>
                      <w:i/>
                      <w:iCs/>
                      <w:sz w:val="20"/>
                      <w:szCs w:val="20"/>
                    </w:rPr>
                  </w:pPr>
                  <w:r w:rsidRPr="00691F70">
                    <w:rPr>
                      <w:rFonts w:ascii="Arial Narrow" w:hAnsi="Arial Narrow" w:cs="Arial"/>
                      <w:bCs/>
                      <w:i/>
                      <w:iCs/>
                      <w:sz w:val="20"/>
                      <w:szCs w:val="20"/>
                    </w:rPr>
                    <w:t>4</w:t>
                  </w:r>
                </w:p>
              </w:tc>
              <w:tc>
                <w:tcPr>
                  <w:tcW w:w="4665" w:type="pct"/>
                </w:tcPr>
                <w:p w14:paraId="4A0115ED" w14:textId="787D4961" w:rsidR="00AE3FC1" w:rsidRPr="00691F70" w:rsidRDefault="00AE3FC1" w:rsidP="00AE3FC1">
                  <w:pPr>
                    <w:spacing w:before="0"/>
                    <w:rPr>
                      <w:rFonts w:ascii="Arial Narrow" w:hAnsi="Arial Narrow" w:cs="Arial"/>
                      <w:bCs/>
                      <w:i/>
                      <w:iCs/>
                      <w:sz w:val="20"/>
                      <w:szCs w:val="20"/>
                    </w:rPr>
                  </w:pPr>
                  <w:r w:rsidRPr="00E40649">
                    <w:t>10th position on EATL mobile apps contest</w:t>
                  </w:r>
                </w:p>
              </w:tc>
            </w:tr>
            <w:tr w:rsidR="00AE3FC1" w:rsidRPr="00701388" w14:paraId="75C2B7CA" w14:textId="77777777" w:rsidTr="00AE3FC1">
              <w:tc>
                <w:tcPr>
                  <w:tcW w:w="335" w:type="pct"/>
                </w:tcPr>
                <w:p w14:paraId="79B30195" w14:textId="77777777" w:rsidR="00AE3FC1" w:rsidRPr="00691F70" w:rsidRDefault="00AE3FC1" w:rsidP="00AE3FC1">
                  <w:pPr>
                    <w:spacing w:before="0"/>
                    <w:jc w:val="center"/>
                    <w:rPr>
                      <w:rFonts w:ascii="Arial Narrow" w:hAnsi="Arial Narrow" w:cs="Arial"/>
                      <w:bCs/>
                      <w:i/>
                      <w:iCs/>
                      <w:sz w:val="20"/>
                      <w:szCs w:val="20"/>
                    </w:rPr>
                  </w:pPr>
                  <w:r w:rsidRPr="00691F70">
                    <w:rPr>
                      <w:rFonts w:ascii="Arial Narrow" w:hAnsi="Arial Narrow" w:cs="Arial"/>
                      <w:bCs/>
                      <w:i/>
                      <w:iCs/>
                      <w:sz w:val="20"/>
                      <w:szCs w:val="20"/>
                    </w:rPr>
                    <w:t>5</w:t>
                  </w:r>
                </w:p>
              </w:tc>
              <w:tc>
                <w:tcPr>
                  <w:tcW w:w="4665" w:type="pct"/>
                </w:tcPr>
                <w:p w14:paraId="6350BAD8" w14:textId="797512A2" w:rsidR="00AE3FC1" w:rsidRPr="00691F70" w:rsidRDefault="00AE3FC1" w:rsidP="00AE3FC1">
                  <w:pPr>
                    <w:spacing w:before="0"/>
                    <w:rPr>
                      <w:rFonts w:ascii="Arial Narrow" w:hAnsi="Arial Narrow" w:cs="Arial"/>
                      <w:bCs/>
                      <w:i/>
                      <w:iCs/>
                      <w:sz w:val="20"/>
                      <w:szCs w:val="20"/>
                    </w:rPr>
                  </w:pPr>
                  <w:r w:rsidRPr="00E40649">
                    <w:t>Certificate on National Hackathon 2016</w:t>
                  </w:r>
                </w:p>
              </w:tc>
            </w:tr>
            <w:tr w:rsidR="00AE3FC1" w:rsidRPr="00701388" w14:paraId="172C5D21" w14:textId="77777777" w:rsidTr="00AE3FC1">
              <w:tc>
                <w:tcPr>
                  <w:tcW w:w="335" w:type="pct"/>
                </w:tcPr>
                <w:p w14:paraId="4A11C05C" w14:textId="77777777" w:rsidR="00AE3FC1" w:rsidRPr="00691F70" w:rsidRDefault="00AE3FC1" w:rsidP="00AE3FC1">
                  <w:pPr>
                    <w:spacing w:before="0"/>
                    <w:jc w:val="center"/>
                    <w:rPr>
                      <w:rFonts w:ascii="Arial Narrow" w:hAnsi="Arial Narrow" w:cs="Arial"/>
                      <w:bCs/>
                      <w:i/>
                      <w:iCs/>
                      <w:sz w:val="20"/>
                      <w:szCs w:val="20"/>
                    </w:rPr>
                  </w:pPr>
                  <w:r w:rsidRPr="00691F70">
                    <w:rPr>
                      <w:rFonts w:ascii="Arial Narrow" w:hAnsi="Arial Narrow" w:cs="Arial"/>
                      <w:bCs/>
                      <w:i/>
                      <w:iCs/>
                      <w:sz w:val="20"/>
                      <w:szCs w:val="20"/>
                    </w:rPr>
                    <w:t>6</w:t>
                  </w:r>
                </w:p>
              </w:tc>
              <w:tc>
                <w:tcPr>
                  <w:tcW w:w="4665" w:type="pct"/>
                </w:tcPr>
                <w:p w14:paraId="260D6C8E" w14:textId="1B58CF8F" w:rsidR="00AE3FC1" w:rsidRPr="00691F70" w:rsidRDefault="00AE3FC1" w:rsidP="00AE3FC1">
                  <w:pPr>
                    <w:spacing w:before="0"/>
                    <w:rPr>
                      <w:rFonts w:ascii="Arial Narrow" w:hAnsi="Arial Narrow" w:cs="Arial"/>
                      <w:bCs/>
                      <w:i/>
                      <w:iCs/>
                      <w:sz w:val="20"/>
                      <w:szCs w:val="20"/>
                    </w:rPr>
                  </w:pPr>
                  <w:r w:rsidRPr="00E40649">
                    <w:t>Certificate on Banglalink Hackathon</w:t>
                  </w:r>
                </w:p>
              </w:tc>
            </w:tr>
            <w:tr w:rsidR="00AE3FC1" w:rsidRPr="00701388" w14:paraId="5CE74B66" w14:textId="77777777" w:rsidTr="00AE3FC1">
              <w:tc>
                <w:tcPr>
                  <w:tcW w:w="335" w:type="pct"/>
                </w:tcPr>
                <w:p w14:paraId="1BFD7F07" w14:textId="77777777" w:rsidR="00AE3FC1" w:rsidRPr="00691F70" w:rsidRDefault="00AE3FC1" w:rsidP="00AE3FC1">
                  <w:pPr>
                    <w:spacing w:before="0"/>
                    <w:jc w:val="center"/>
                    <w:rPr>
                      <w:rFonts w:ascii="Arial Narrow" w:hAnsi="Arial Narrow" w:cs="Arial"/>
                      <w:bCs/>
                      <w:i/>
                      <w:iCs/>
                      <w:sz w:val="20"/>
                      <w:szCs w:val="20"/>
                    </w:rPr>
                  </w:pPr>
                  <w:r w:rsidRPr="00691F70">
                    <w:rPr>
                      <w:rFonts w:ascii="Arial Narrow" w:hAnsi="Arial Narrow" w:cs="Arial"/>
                      <w:bCs/>
                      <w:i/>
                      <w:iCs/>
                      <w:sz w:val="20"/>
                      <w:szCs w:val="20"/>
                    </w:rPr>
                    <w:t>7</w:t>
                  </w:r>
                </w:p>
              </w:tc>
              <w:tc>
                <w:tcPr>
                  <w:tcW w:w="4665" w:type="pct"/>
                </w:tcPr>
                <w:p w14:paraId="66FEE052" w14:textId="391F5A6C" w:rsidR="00AE3FC1" w:rsidRPr="00691F70" w:rsidRDefault="00AE3FC1" w:rsidP="00AE3FC1">
                  <w:pPr>
                    <w:spacing w:before="0"/>
                    <w:rPr>
                      <w:rFonts w:ascii="Arial Narrow" w:hAnsi="Arial Narrow" w:cs="Arial"/>
                      <w:bCs/>
                      <w:i/>
                      <w:iCs/>
                      <w:sz w:val="20"/>
                      <w:szCs w:val="20"/>
                    </w:rPr>
                  </w:pPr>
                  <w:r w:rsidRPr="00E40649">
                    <w:t>Udemy Certificates (Boost UX Designer-Boost UX work with Pen &amp; Paper, Process Flow Chart &amp; Process Mapping, Agile Business Analysis)</w:t>
                  </w:r>
                </w:p>
              </w:tc>
            </w:tr>
          </w:tbl>
          <w:p w14:paraId="328ECAB7" w14:textId="77777777" w:rsidR="0005349A" w:rsidRPr="00923238" w:rsidRDefault="0005349A" w:rsidP="003804F2">
            <w:pPr>
              <w:autoSpaceDE w:val="0"/>
              <w:autoSpaceDN w:val="0"/>
              <w:spacing w:before="0"/>
              <w:jc w:val="both"/>
              <w:rPr>
                <w:rFonts w:ascii="Arial Narrow" w:hAnsi="Arial Narrow" w:cs="Arial"/>
                <w:bCs/>
                <w:sz w:val="20"/>
              </w:rPr>
            </w:pPr>
          </w:p>
        </w:tc>
      </w:tr>
      <w:tr w:rsidR="00550F1F" w:rsidRPr="00923238" w14:paraId="5221BA57" w14:textId="77777777" w:rsidTr="00D9080E">
        <w:trPr>
          <w:trHeight w:val="855"/>
        </w:trPr>
        <w:tc>
          <w:tcPr>
            <w:tcW w:w="1298" w:type="pct"/>
          </w:tcPr>
          <w:p w14:paraId="41DF5731" w14:textId="77777777" w:rsidR="0005349A" w:rsidRPr="00923238" w:rsidRDefault="0005349A" w:rsidP="003804F2">
            <w:pPr>
              <w:tabs>
                <w:tab w:val="left" w:pos="351"/>
              </w:tabs>
              <w:spacing w:before="0"/>
              <w:ind w:left="360" w:hanging="360"/>
              <w:rPr>
                <w:rFonts w:ascii="Arial Narrow" w:hAnsi="Arial Narrow" w:cs="Arial"/>
                <w:b/>
                <w:bCs/>
                <w:sz w:val="20"/>
              </w:rPr>
            </w:pPr>
            <w:r w:rsidRPr="00923238">
              <w:rPr>
                <w:rFonts w:ascii="Arial Narrow" w:hAnsi="Arial Narrow" w:cs="Arial"/>
                <w:b/>
                <w:bCs/>
                <w:sz w:val="20"/>
              </w:rPr>
              <w:t xml:space="preserve">8.  </w:t>
            </w:r>
            <w:r w:rsidRPr="00923238">
              <w:rPr>
                <w:rFonts w:ascii="Arial Narrow" w:hAnsi="Arial Narrow" w:cs="Arial"/>
                <w:b/>
                <w:bCs/>
                <w:sz w:val="20"/>
              </w:rPr>
              <w:tab/>
              <w:t>Languages &amp; Degree of Proficiency</w:t>
            </w:r>
          </w:p>
        </w:tc>
        <w:tc>
          <w:tcPr>
            <w:tcW w:w="147" w:type="pct"/>
          </w:tcPr>
          <w:p w14:paraId="3020CAFE" w14:textId="77777777" w:rsidR="0005349A" w:rsidRPr="00923238" w:rsidRDefault="0005349A" w:rsidP="003804F2">
            <w:pPr>
              <w:tabs>
                <w:tab w:val="left" w:pos="351"/>
              </w:tabs>
              <w:spacing w:before="0"/>
              <w:ind w:left="360" w:hanging="360"/>
              <w:jc w:val="center"/>
              <w:rPr>
                <w:rFonts w:ascii="Arial Narrow" w:hAnsi="Arial Narrow" w:cs="Arial"/>
                <w:bCs/>
                <w:sz w:val="20"/>
              </w:rPr>
            </w:pPr>
            <w:r w:rsidRPr="00923238">
              <w:rPr>
                <w:rFonts w:ascii="Arial Narrow" w:hAnsi="Arial Narrow" w:cs="Arial"/>
                <w:sz w:val="20"/>
              </w:rPr>
              <w:t>:</w:t>
            </w:r>
          </w:p>
        </w:tc>
        <w:tc>
          <w:tcPr>
            <w:tcW w:w="3555" w:type="pct"/>
            <w:gridSpan w:val="5"/>
          </w:tcPr>
          <w:p w14:paraId="75184418" w14:textId="77777777" w:rsidR="0005349A" w:rsidRPr="00923238" w:rsidRDefault="0005349A" w:rsidP="003804F2">
            <w:pPr>
              <w:tabs>
                <w:tab w:val="left" w:pos="2269"/>
                <w:tab w:val="left" w:pos="3709"/>
                <w:tab w:val="left" w:pos="5149"/>
              </w:tabs>
              <w:spacing w:before="0"/>
              <w:rPr>
                <w:rFonts w:ascii="Arial Narrow" w:hAnsi="Arial Narrow" w:cs="Arial"/>
                <w:b/>
                <w:i/>
                <w:sz w:val="20"/>
              </w:rPr>
            </w:pPr>
            <w:r w:rsidRPr="00923238">
              <w:rPr>
                <w:rFonts w:ascii="Arial Narrow" w:hAnsi="Arial Narrow" w:cs="Arial"/>
                <w:b/>
                <w:i/>
                <w:sz w:val="20"/>
              </w:rPr>
              <w:t>Language</w:t>
            </w:r>
            <w:r w:rsidRPr="00923238">
              <w:rPr>
                <w:rFonts w:ascii="Arial Narrow" w:hAnsi="Arial Narrow" w:cs="Arial"/>
                <w:sz w:val="20"/>
              </w:rPr>
              <w:tab/>
            </w:r>
            <w:r w:rsidRPr="00923238">
              <w:rPr>
                <w:rFonts w:ascii="Arial Narrow" w:hAnsi="Arial Narrow" w:cs="Arial"/>
                <w:b/>
                <w:i/>
                <w:sz w:val="20"/>
              </w:rPr>
              <w:t>Speaking</w:t>
            </w:r>
            <w:r w:rsidRPr="00923238">
              <w:rPr>
                <w:rFonts w:ascii="Arial Narrow" w:hAnsi="Arial Narrow" w:cs="Arial"/>
                <w:b/>
                <w:i/>
                <w:sz w:val="20"/>
              </w:rPr>
              <w:tab/>
              <w:t>Reading</w:t>
            </w:r>
            <w:r w:rsidRPr="00923238">
              <w:rPr>
                <w:rFonts w:ascii="Arial Narrow" w:hAnsi="Arial Narrow" w:cs="Arial"/>
                <w:b/>
                <w:i/>
                <w:sz w:val="20"/>
              </w:rPr>
              <w:tab/>
              <w:t>Writing</w:t>
            </w:r>
          </w:p>
          <w:p w14:paraId="3EF9340C" w14:textId="77777777" w:rsidR="0005349A" w:rsidRPr="00923238" w:rsidRDefault="0005349A" w:rsidP="003804F2">
            <w:pPr>
              <w:tabs>
                <w:tab w:val="left" w:pos="2269"/>
                <w:tab w:val="left" w:pos="3709"/>
                <w:tab w:val="left" w:pos="5149"/>
              </w:tabs>
              <w:spacing w:before="0"/>
              <w:rPr>
                <w:rFonts w:ascii="Arial Narrow" w:hAnsi="Arial Narrow" w:cs="Arial"/>
                <w:sz w:val="20"/>
              </w:rPr>
            </w:pPr>
            <w:r w:rsidRPr="00923238">
              <w:rPr>
                <w:rFonts w:ascii="Arial Narrow" w:hAnsi="Arial Narrow" w:cs="Arial"/>
                <w:sz w:val="20"/>
              </w:rPr>
              <w:t>English</w:t>
            </w:r>
            <w:r w:rsidRPr="00923238">
              <w:rPr>
                <w:rFonts w:ascii="Arial Narrow" w:hAnsi="Arial Narrow" w:cs="Arial"/>
                <w:sz w:val="20"/>
              </w:rPr>
              <w:tab/>
              <w:t xml:space="preserve">Excellent          </w:t>
            </w:r>
            <w:r w:rsidRPr="00923238">
              <w:rPr>
                <w:rFonts w:ascii="Arial Narrow" w:hAnsi="Arial Narrow" w:cs="Arial"/>
                <w:sz w:val="20"/>
              </w:rPr>
              <w:tab/>
              <w:t xml:space="preserve">Excellent </w:t>
            </w:r>
            <w:r w:rsidRPr="00923238">
              <w:rPr>
                <w:rFonts w:ascii="Arial Narrow" w:hAnsi="Arial Narrow" w:cs="Arial"/>
                <w:sz w:val="20"/>
              </w:rPr>
              <w:tab/>
              <w:t xml:space="preserve">Excellent </w:t>
            </w:r>
          </w:p>
          <w:p w14:paraId="794E766A" w14:textId="77777777" w:rsidR="0005349A" w:rsidRPr="00923238" w:rsidRDefault="0005349A" w:rsidP="003804F2">
            <w:pPr>
              <w:tabs>
                <w:tab w:val="left" w:pos="2269"/>
                <w:tab w:val="left" w:pos="3709"/>
                <w:tab w:val="left" w:pos="5149"/>
              </w:tabs>
              <w:spacing w:before="0"/>
              <w:rPr>
                <w:rFonts w:ascii="Arial Narrow" w:hAnsi="Arial Narrow" w:cs="Arial"/>
                <w:sz w:val="20"/>
              </w:rPr>
            </w:pPr>
            <w:r w:rsidRPr="00923238">
              <w:rPr>
                <w:rFonts w:ascii="Arial Narrow" w:hAnsi="Arial Narrow" w:cs="Arial"/>
                <w:sz w:val="20"/>
              </w:rPr>
              <w:t xml:space="preserve">Bangla (mother tongue) </w:t>
            </w:r>
            <w:r w:rsidRPr="00923238">
              <w:rPr>
                <w:rFonts w:ascii="Arial Narrow" w:hAnsi="Arial Narrow" w:cs="Arial"/>
                <w:sz w:val="20"/>
              </w:rPr>
              <w:tab/>
              <w:t xml:space="preserve">Excellent          </w:t>
            </w:r>
            <w:r w:rsidRPr="00923238">
              <w:rPr>
                <w:rFonts w:ascii="Arial Narrow" w:hAnsi="Arial Narrow" w:cs="Arial"/>
                <w:sz w:val="20"/>
              </w:rPr>
              <w:tab/>
              <w:t xml:space="preserve">Excellent </w:t>
            </w:r>
            <w:r w:rsidRPr="00923238">
              <w:rPr>
                <w:rFonts w:ascii="Arial Narrow" w:hAnsi="Arial Narrow" w:cs="Arial"/>
                <w:sz w:val="20"/>
              </w:rPr>
              <w:tab/>
              <w:t xml:space="preserve">Excellent </w:t>
            </w:r>
          </w:p>
        </w:tc>
      </w:tr>
      <w:tr w:rsidR="00550F1F" w:rsidRPr="00923238" w14:paraId="1762BB25" w14:textId="77777777" w:rsidTr="00D9080E">
        <w:tc>
          <w:tcPr>
            <w:tcW w:w="1298" w:type="pct"/>
          </w:tcPr>
          <w:p w14:paraId="72F682EE" w14:textId="77777777" w:rsidR="0005349A" w:rsidRPr="00923238" w:rsidRDefault="0005349A" w:rsidP="003804F2">
            <w:pPr>
              <w:tabs>
                <w:tab w:val="left" w:pos="351"/>
              </w:tabs>
              <w:spacing w:before="0"/>
              <w:ind w:left="360" w:hanging="360"/>
              <w:rPr>
                <w:rFonts w:ascii="Arial Narrow" w:hAnsi="Arial Narrow" w:cs="Arial"/>
                <w:b/>
                <w:bCs/>
                <w:sz w:val="20"/>
              </w:rPr>
            </w:pPr>
            <w:r w:rsidRPr="00923238">
              <w:rPr>
                <w:rFonts w:ascii="Arial Narrow" w:hAnsi="Arial Narrow" w:cs="Arial"/>
                <w:b/>
                <w:bCs/>
                <w:sz w:val="20"/>
              </w:rPr>
              <w:t xml:space="preserve">9.  </w:t>
            </w:r>
            <w:r w:rsidRPr="00923238">
              <w:rPr>
                <w:rFonts w:ascii="Arial Narrow" w:hAnsi="Arial Narrow" w:cs="Arial"/>
                <w:b/>
                <w:bCs/>
                <w:sz w:val="20"/>
              </w:rPr>
              <w:tab/>
              <w:t>Countries of Work Experience</w:t>
            </w:r>
          </w:p>
        </w:tc>
        <w:tc>
          <w:tcPr>
            <w:tcW w:w="147" w:type="pct"/>
          </w:tcPr>
          <w:p w14:paraId="7609D0CE" w14:textId="77777777" w:rsidR="0005349A" w:rsidRPr="00923238" w:rsidRDefault="0005349A" w:rsidP="003804F2">
            <w:pPr>
              <w:tabs>
                <w:tab w:val="left" w:pos="351"/>
              </w:tabs>
              <w:spacing w:before="0"/>
              <w:ind w:left="360" w:hanging="360"/>
              <w:jc w:val="center"/>
              <w:rPr>
                <w:rFonts w:ascii="Arial Narrow" w:hAnsi="Arial Narrow" w:cs="Arial"/>
                <w:sz w:val="20"/>
              </w:rPr>
            </w:pPr>
            <w:r w:rsidRPr="00923238">
              <w:rPr>
                <w:rFonts w:ascii="Arial Narrow" w:hAnsi="Arial Narrow" w:cs="Arial"/>
                <w:sz w:val="20"/>
              </w:rPr>
              <w:t>:</w:t>
            </w:r>
          </w:p>
        </w:tc>
        <w:tc>
          <w:tcPr>
            <w:tcW w:w="3555" w:type="pct"/>
            <w:gridSpan w:val="5"/>
          </w:tcPr>
          <w:p w14:paraId="719C61D9" w14:textId="20B5575D" w:rsidR="0005349A" w:rsidRPr="00923238" w:rsidRDefault="0005349A" w:rsidP="003804F2">
            <w:pPr>
              <w:tabs>
                <w:tab w:val="left" w:pos="2269"/>
                <w:tab w:val="left" w:pos="3709"/>
                <w:tab w:val="left" w:pos="5149"/>
              </w:tabs>
              <w:spacing w:before="0"/>
              <w:rPr>
                <w:rFonts w:ascii="Arial Narrow" w:hAnsi="Arial Narrow" w:cs="Arial"/>
                <w:b/>
                <w:i/>
                <w:sz w:val="20"/>
              </w:rPr>
            </w:pPr>
            <w:r w:rsidRPr="009372F0">
              <w:rPr>
                <w:rFonts w:ascii="Arial Narrow" w:hAnsi="Arial Narrow" w:cs="Arial"/>
                <w:sz w:val="20"/>
              </w:rPr>
              <w:t xml:space="preserve">Bangladesh </w:t>
            </w:r>
            <w:r w:rsidR="00394AFE" w:rsidRPr="009372F0">
              <w:rPr>
                <w:rFonts w:ascii="Arial Narrow" w:hAnsi="Arial Narrow" w:cs="Arial"/>
                <w:sz w:val="20"/>
              </w:rPr>
              <w:t>–</w:t>
            </w:r>
            <w:r w:rsidR="00A33E9C" w:rsidRPr="009372F0">
              <w:rPr>
                <w:rFonts w:ascii="Arial Narrow" w:hAnsi="Arial Narrow" w:cs="Arial"/>
                <w:sz w:val="20"/>
              </w:rPr>
              <w:t xml:space="preserve"> </w:t>
            </w:r>
            <w:r w:rsidR="008F5194">
              <w:rPr>
                <w:rFonts w:ascii="Arial Narrow" w:hAnsi="Arial Narrow" w:cs="Arial"/>
                <w:sz w:val="20"/>
              </w:rPr>
              <w:t>06</w:t>
            </w:r>
            <w:r w:rsidR="00394AFE" w:rsidRPr="009372F0">
              <w:rPr>
                <w:rFonts w:ascii="Arial Narrow" w:hAnsi="Arial Narrow" w:cs="Arial"/>
                <w:sz w:val="20"/>
              </w:rPr>
              <w:t xml:space="preserve"> </w:t>
            </w:r>
            <w:r w:rsidRPr="009372F0">
              <w:rPr>
                <w:rFonts w:ascii="Arial Narrow" w:hAnsi="Arial Narrow" w:cs="Arial"/>
                <w:sz w:val="20"/>
              </w:rPr>
              <w:t>years</w:t>
            </w:r>
            <w:r>
              <w:rPr>
                <w:rFonts w:ascii="Arial Narrow" w:hAnsi="Arial Narrow" w:cs="Arial"/>
                <w:sz w:val="20"/>
              </w:rPr>
              <w:t xml:space="preserve"> </w:t>
            </w:r>
          </w:p>
        </w:tc>
      </w:tr>
      <w:tr w:rsidR="0005349A" w:rsidRPr="00923238" w14:paraId="6C0B5CDE" w14:textId="77777777" w:rsidTr="00D9080E">
        <w:trPr>
          <w:trHeight w:val="520"/>
        </w:trPr>
        <w:tc>
          <w:tcPr>
            <w:tcW w:w="5000" w:type="pct"/>
            <w:gridSpan w:val="7"/>
            <w:vAlign w:val="center"/>
          </w:tcPr>
          <w:p w14:paraId="41B230EA" w14:textId="0731A4A8" w:rsidR="0005349A" w:rsidRPr="009C62E9" w:rsidRDefault="0005349A" w:rsidP="003804F2">
            <w:pPr>
              <w:tabs>
                <w:tab w:val="left" w:pos="2269"/>
                <w:tab w:val="left" w:pos="3709"/>
                <w:tab w:val="left" w:pos="5149"/>
              </w:tabs>
              <w:spacing w:before="0"/>
              <w:rPr>
                <w:rFonts w:ascii="Arial Narrow" w:hAnsi="Arial Narrow" w:cs="Arial"/>
                <w:b/>
                <w:bCs/>
                <w:sz w:val="20"/>
              </w:rPr>
            </w:pPr>
            <w:r w:rsidRPr="00923238">
              <w:rPr>
                <w:rFonts w:ascii="Arial Narrow" w:hAnsi="Arial Narrow" w:cs="Arial"/>
                <w:b/>
                <w:bCs/>
                <w:sz w:val="20"/>
              </w:rPr>
              <w:t xml:space="preserve">10. </w:t>
            </w:r>
            <w:r>
              <w:rPr>
                <w:rFonts w:ascii="Arial Narrow" w:hAnsi="Arial Narrow" w:cs="Arial"/>
                <w:b/>
                <w:bCs/>
                <w:sz w:val="20"/>
              </w:rPr>
              <w:t xml:space="preserve"> </w:t>
            </w:r>
            <w:r w:rsidRPr="00923238">
              <w:rPr>
                <w:rFonts w:ascii="Arial Narrow" w:hAnsi="Arial Narrow" w:cs="Arial"/>
                <w:b/>
                <w:bCs/>
                <w:sz w:val="20"/>
              </w:rPr>
              <w:t>Employment Record</w:t>
            </w:r>
            <w:r>
              <w:rPr>
                <w:rFonts w:ascii="Arial Narrow" w:hAnsi="Arial Narrow" w:cs="Arial"/>
                <w:b/>
                <w:bCs/>
                <w:sz w:val="20"/>
              </w:rPr>
              <w:t>s</w:t>
            </w:r>
            <w:r w:rsidR="00635BEF">
              <w:rPr>
                <w:rFonts w:ascii="Arial Narrow" w:hAnsi="Arial Narrow" w:cs="Arial"/>
                <w:b/>
                <w:bCs/>
                <w:sz w:val="20"/>
              </w:rPr>
              <w:t xml:space="preserve"> &amp; Experience</w:t>
            </w:r>
            <w:r w:rsidRPr="00923238">
              <w:rPr>
                <w:rFonts w:ascii="Arial Narrow" w:hAnsi="Arial Narrow" w:cs="Arial"/>
                <w:b/>
                <w:bCs/>
                <w:sz w:val="20"/>
              </w:rPr>
              <w:t>:</w:t>
            </w:r>
          </w:p>
        </w:tc>
      </w:tr>
      <w:tr w:rsidR="00550F1F" w:rsidRPr="00923238" w14:paraId="3929CA94" w14:textId="77777777" w:rsidTr="00D9080E">
        <w:trPr>
          <w:trHeight w:val="459"/>
        </w:trPr>
        <w:tc>
          <w:tcPr>
            <w:tcW w:w="3129" w:type="pct"/>
            <w:gridSpan w:val="3"/>
            <w:tcBorders>
              <w:bottom w:val="nil"/>
            </w:tcBorders>
            <w:shd w:val="clear" w:color="auto" w:fill="F2F2F2"/>
            <w:vAlign w:val="center"/>
          </w:tcPr>
          <w:p w14:paraId="0AF6A504" w14:textId="77777777" w:rsidR="0005349A" w:rsidRPr="00923238" w:rsidRDefault="0005349A" w:rsidP="003804F2">
            <w:pPr>
              <w:tabs>
                <w:tab w:val="left" w:pos="351"/>
              </w:tabs>
              <w:spacing w:before="0"/>
              <w:ind w:left="360" w:hanging="360"/>
              <w:jc w:val="center"/>
              <w:rPr>
                <w:rFonts w:ascii="Arial Narrow" w:hAnsi="Arial Narrow" w:cs="Arial"/>
                <w:b/>
                <w:bCs/>
                <w:sz w:val="20"/>
              </w:rPr>
            </w:pPr>
            <w:r w:rsidRPr="00923238">
              <w:rPr>
                <w:rFonts w:ascii="Arial Narrow" w:hAnsi="Arial Narrow" w:cs="Arial"/>
                <w:b/>
                <w:bCs/>
                <w:sz w:val="20"/>
              </w:rPr>
              <w:t>Employer</w:t>
            </w:r>
          </w:p>
        </w:tc>
        <w:tc>
          <w:tcPr>
            <w:tcW w:w="278" w:type="pct"/>
            <w:tcBorders>
              <w:bottom w:val="nil"/>
            </w:tcBorders>
            <w:shd w:val="clear" w:color="auto" w:fill="F2F2F2"/>
            <w:vAlign w:val="center"/>
          </w:tcPr>
          <w:p w14:paraId="33254160" w14:textId="77777777" w:rsidR="0005349A" w:rsidRPr="00923238" w:rsidRDefault="0005349A" w:rsidP="003804F2">
            <w:pPr>
              <w:tabs>
                <w:tab w:val="left" w:pos="351"/>
              </w:tabs>
              <w:spacing w:before="0"/>
              <w:ind w:left="360" w:hanging="360"/>
              <w:jc w:val="center"/>
              <w:rPr>
                <w:rFonts w:ascii="Arial Narrow" w:hAnsi="Arial Narrow" w:cs="Arial"/>
                <w:b/>
                <w:sz w:val="20"/>
              </w:rPr>
            </w:pPr>
            <w:r w:rsidRPr="00923238">
              <w:rPr>
                <w:rFonts w:ascii="Arial Narrow" w:hAnsi="Arial Narrow" w:cs="Arial"/>
                <w:b/>
                <w:sz w:val="20"/>
              </w:rPr>
              <w:t>:</w:t>
            </w:r>
          </w:p>
        </w:tc>
        <w:tc>
          <w:tcPr>
            <w:tcW w:w="530" w:type="pct"/>
            <w:gridSpan w:val="2"/>
            <w:tcBorders>
              <w:bottom w:val="nil"/>
            </w:tcBorders>
            <w:shd w:val="clear" w:color="auto" w:fill="F2F2F2"/>
            <w:vAlign w:val="center"/>
          </w:tcPr>
          <w:p w14:paraId="3749DF2F" w14:textId="77777777" w:rsidR="0005349A" w:rsidRPr="00923238" w:rsidRDefault="0005349A" w:rsidP="003804F2">
            <w:pPr>
              <w:tabs>
                <w:tab w:val="left" w:pos="2269"/>
                <w:tab w:val="left" w:pos="3709"/>
                <w:tab w:val="left" w:pos="5149"/>
              </w:tabs>
              <w:spacing w:before="0"/>
              <w:jc w:val="center"/>
              <w:rPr>
                <w:rFonts w:ascii="Arial Narrow" w:hAnsi="Arial Narrow" w:cs="Arial"/>
                <w:b/>
                <w:sz w:val="20"/>
              </w:rPr>
            </w:pPr>
            <w:r w:rsidRPr="00923238">
              <w:rPr>
                <w:rFonts w:ascii="Arial Narrow" w:hAnsi="Arial Narrow" w:cs="Arial"/>
                <w:b/>
                <w:sz w:val="20"/>
              </w:rPr>
              <w:t>From</w:t>
            </w:r>
          </w:p>
        </w:tc>
        <w:tc>
          <w:tcPr>
            <w:tcW w:w="1063" w:type="pct"/>
            <w:tcBorders>
              <w:bottom w:val="nil"/>
            </w:tcBorders>
            <w:shd w:val="clear" w:color="auto" w:fill="F2F2F2"/>
            <w:vAlign w:val="center"/>
          </w:tcPr>
          <w:p w14:paraId="2803E9B7" w14:textId="77777777" w:rsidR="0005349A" w:rsidRPr="00923238" w:rsidRDefault="0005349A" w:rsidP="003804F2">
            <w:pPr>
              <w:tabs>
                <w:tab w:val="left" w:pos="2269"/>
                <w:tab w:val="left" w:pos="3709"/>
                <w:tab w:val="left" w:pos="5149"/>
              </w:tabs>
              <w:spacing w:before="0"/>
              <w:jc w:val="center"/>
              <w:rPr>
                <w:rFonts w:ascii="Arial Narrow" w:hAnsi="Arial Narrow" w:cs="Arial"/>
                <w:b/>
                <w:sz w:val="20"/>
              </w:rPr>
            </w:pPr>
            <w:r w:rsidRPr="00923238">
              <w:rPr>
                <w:rFonts w:ascii="Arial Narrow" w:hAnsi="Arial Narrow" w:cs="Arial"/>
                <w:b/>
                <w:sz w:val="20"/>
              </w:rPr>
              <w:t>To</w:t>
            </w:r>
          </w:p>
        </w:tc>
      </w:tr>
      <w:tr w:rsidR="00450E00" w:rsidRPr="00923238" w14:paraId="68BD9A7F" w14:textId="77777777" w:rsidTr="00D9080E">
        <w:trPr>
          <w:trHeight w:val="436"/>
        </w:trPr>
        <w:tc>
          <w:tcPr>
            <w:tcW w:w="3129" w:type="pct"/>
            <w:gridSpan w:val="3"/>
            <w:tcBorders>
              <w:top w:val="nil"/>
            </w:tcBorders>
          </w:tcPr>
          <w:p w14:paraId="5A978593" w14:textId="5EB8169A" w:rsidR="00AC1B86" w:rsidRPr="00923238" w:rsidRDefault="00450E00" w:rsidP="00AC1B86">
            <w:pPr>
              <w:tabs>
                <w:tab w:val="left" w:pos="351"/>
              </w:tabs>
              <w:spacing w:before="0"/>
              <w:ind w:left="357" w:hanging="357"/>
              <w:rPr>
                <w:rFonts w:ascii="Arial Narrow" w:hAnsi="Arial Narrow" w:cs="Arial"/>
                <w:b/>
                <w:sz w:val="20"/>
              </w:rPr>
            </w:pPr>
            <w:r w:rsidRPr="009F213B">
              <w:rPr>
                <w:rFonts w:ascii="Arial Narrow" w:hAnsi="Arial Narrow" w:cs="Arial"/>
                <w:b/>
                <w:sz w:val="20"/>
              </w:rPr>
              <w:t>1.</w:t>
            </w:r>
            <w:r w:rsidR="00AC1B86">
              <w:rPr>
                <w:rFonts w:ascii="Arial Narrow" w:hAnsi="Arial Narrow" w:cs="Arial"/>
                <w:b/>
                <w:sz w:val="20"/>
              </w:rPr>
              <w:t xml:space="preserve"> </w:t>
            </w:r>
            <w:r w:rsidR="00AC1B86">
              <w:rPr>
                <w:rFonts w:ascii="Arial Narrow" w:hAnsi="Arial Narrow" w:cs="Arial"/>
                <w:b/>
                <w:sz w:val="20"/>
              </w:rPr>
              <w:t>Te</w:t>
            </w:r>
            <w:r w:rsidR="00AC1B86">
              <w:rPr>
                <w:rFonts w:ascii="Arial Narrow" w:hAnsi="Arial Narrow" w:cs="Arial"/>
                <w:b/>
                <w:sz w:val="20"/>
              </w:rPr>
              <w:t>l</w:t>
            </w:r>
            <w:r w:rsidR="00AC1B86">
              <w:rPr>
                <w:rFonts w:ascii="Arial Narrow" w:hAnsi="Arial Narrow" w:cs="Arial"/>
                <w:b/>
                <w:sz w:val="20"/>
              </w:rPr>
              <w:t>cobright</w:t>
            </w:r>
            <w:r w:rsidR="0043032E">
              <w:rPr>
                <w:rFonts w:ascii="Arial Narrow" w:hAnsi="Arial Narrow" w:cs="Arial"/>
                <w:b/>
                <w:sz w:val="20"/>
              </w:rPr>
              <w:t xml:space="preserve"> Ltd.</w:t>
            </w:r>
          </w:p>
          <w:p w14:paraId="29B6F132" w14:textId="0D52F0B5" w:rsidR="00450E00" w:rsidRPr="009F213B" w:rsidRDefault="00AC1B86" w:rsidP="00AC1B86">
            <w:pPr>
              <w:tabs>
                <w:tab w:val="left" w:pos="351"/>
              </w:tabs>
              <w:spacing w:before="0"/>
              <w:ind w:left="357" w:hanging="357"/>
              <w:rPr>
                <w:rFonts w:ascii="Arial Narrow" w:hAnsi="Arial Narrow" w:cs="Arial"/>
                <w:b/>
                <w:sz w:val="20"/>
              </w:rPr>
            </w:pPr>
            <w:r>
              <w:rPr>
                <w:rFonts w:ascii="Arial Narrow" w:hAnsi="Arial Narrow" w:cs="Arial"/>
                <w:sz w:val="20"/>
              </w:rPr>
              <w:t xml:space="preserve">    </w:t>
            </w:r>
            <w:r>
              <w:rPr>
                <w:rFonts w:ascii="Arial Narrow" w:hAnsi="Arial Narrow" w:cs="Arial"/>
                <w:sz w:val="20"/>
              </w:rPr>
              <w:t>General Manager</w:t>
            </w:r>
          </w:p>
        </w:tc>
        <w:tc>
          <w:tcPr>
            <w:tcW w:w="278" w:type="pct"/>
            <w:tcBorders>
              <w:top w:val="nil"/>
            </w:tcBorders>
          </w:tcPr>
          <w:p w14:paraId="6A4FC6A8" w14:textId="2D233056" w:rsidR="00450E00" w:rsidRPr="009F213B" w:rsidRDefault="00450E00" w:rsidP="00450E00">
            <w:pPr>
              <w:tabs>
                <w:tab w:val="left" w:pos="351"/>
              </w:tabs>
              <w:spacing w:before="0"/>
              <w:ind w:left="360" w:hanging="360"/>
              <w:jc w:val="center"/>
              <w:rPr>
                <w:rFonts w:ascii="Arial Narrow" w:hAnsi="Arial Narrow" w:cs="Arial"/>
                <w:b/>
                <w:sz w:val="20"/>
              </w:rPr>
            </w:pPr>
            <w:r w:rsidRPr="009F213B">
              <w:rPr>
                <w:rFonts w:ascii="Arial Narrow" w:hAnsi="Arial Narrow" w:cs="Arial"/>
                <w:b/>
                <w:sz w:val="20"/>
              </w:rPr>
              <w:t>:</w:t>
            </w:r>
          </w:p>
        </w:tc>
        <w:tc>
          <w:tcPr>
            <w:tcW w:w="530" w:type="pct"/>
            <w:gridSpan w:val="2"/>
            <w:tcBorders>
              <w:top w:val="nil"/>
            </w:tcBorders>
          </w:tcPr>
          <w:p w14:paraId="1184FD6A" w14:textId="3A0DE14F" w:rsidR="00450E00" w:rsidRPr="009F213B" w:rsidRDefault="00AC1B86" w:rsidP="00450E00">
            <w:pPr>
              <w:tabs>
                <w:tab w:val="left" w:pos="2269"/>
                <w:tab w:val="left" w:pos="3709"/>
                <w:tab w:val="left" w:pos="5149"/>
              </w:tabs>
              <w:spacing w:before="0"/>
              <w:jc w:val="center"/>
              <w:rPr>
                <w:rFonts w:ascii="Arial Narrow" w:hAnsi="Arial Narrow" w:cs="Arial"/>
                <w:sz w:val="20"/>
              </w:rPr>
            </w:pPr>
            <w:r>
              <w:rPr>
                <w:rFonts w:ascii="Arial Narrow" w:hAnsi="Arial Narrow" w:cs="Arial"/>
                <w:sz w:val="20"/>
              </w:rPr>
              <w:t>Feb</w:t>
            </w:r>
            <w:r w:rsidR="007A3F78" w:rsidRPr="009F213B">
              <w:rPr>
                <w:rFonts w:ascii="Arial Narrow" w:hAnsi="Arial Narrow" w:cs="Arial"/>
                <w:sz w:val="20"/>
              </w:rPr>
              <w:t xml:space="preserve"> 202</w:t>
            </w:r>
            <w:r>
              <w:rPr>
                <w:rFonts w:ascii="Arial Narrow" w:hAnsi="Arial Narrow" w:cs="Arial"/>
                <w:sz w:val="20"/>
              </w:rPr>
              <w:t>3</w:t>
            </w:r>
          </w:p>
        </w:tc>
        <w:tc>
          <w:tcPr>
            <w:tcW w:w="1063" w:type="pct"/>
            <w:tcBorders>
              <w:top w:val="nil"/>
            </w:tcBorders>
          </w:tcPr>
          <w:p w14:paraId="35FA91F1" w14:textId="7B91C976" w:rsidR="00450E00" w:rsidRPr="009F213B" w:rsidRDefault="00450E00" w:rsidP="00450E00">
            <w:pPr>
              <w:tabs>
                <w:tab w:val="left" w:pos="2269"/>
                <w:tab w:val="left" w:pos="3709"/>
                <w:tab w:val="left" w:pos="5149"/>
              </w:tabs>
              <w:spacing w:before="0"/>
              <w:jc w:val="center"/>
              <w:rPr>
                <w:rFonts w:ascii="Arial Narrow" w:hAnsi="Arial Narrow" w:cs="Arial"/>
                <w:sz w:val="20"/>
              </w:rPr>
            </w:pPr>
            <w:r w:rsidRPr="009F213B">
              <w:rPr>
                <w:rFonts w:ascii="Arial Narrow" w:hAnsi="Arial Narrow" w:cs="Arial"/>
                <w:sz w:val="20"/>
              </w:rPr>
              <w:t>Till Date</w:t>
            </w:r>
          </w:p>
        </w:tc>
      </w:tr>
      <w:tr w:rsidR="00105646" w:rsidRPr="00923238" w14:paraId="4C4831BB" w14:textId="77777777" w:rsidTr="00D9080E">
        <w:trPr>
          <w:trHeight w:val="631"/>
        </w:trPr>
        <w:tc>
          <w:tcPr>
            <w:tcW w:w="5000" w:type="pct"/>
            <w:gridSpan w:val="7"/>
          </w:tcPr>
          <w:p w14:paraId="56A85CB3" w14:textId="228D12F1" w:rsidR="00D9080E" w:rsidRPr="00D9080E" w:rsidRDefault="00D9080E" w:rsidP="00D9080E">
            <w:pPr>
              <w:tabs>
                <w:tab w:val="left" w:pos="351"/>
              </w:tabs>
              <w:spacing w:before="0"/>
              <w:ind w:left="357" w:hanging="357"/>
              <w:rPr>
                <w:rFonts w:ascii="Arial Narrow" w:hAnsi="Arial Narrow" w:cs="Arial"/>
                <w:b/>
                <w:sz w:val="20"/>
              </w:rPr>
            </w:pPr>
            <w:r w:rsidRPr="00D9080E">
              <w:rPr>
                <w:rFonts w:ascii="Arial Narrow" w:hAnsi="Arial Narrow" w:cs="Arial"/>
                <w:b/>
                <w:sz w:val="20"/>
              </w:rPr>
              <w:t>Experience:</w:t>
            </w:r>
          </w:p>
          <w:p w14:paraId="4D5171EE" w14:textId="7E2E70BF" w:rsidR="00105646" w:rsidRDefault="00105646" w:rsidP="00105646">
            <w:pPr>
              <w:pStyle w:val="ListParagraph"/>
              <w:numPr>
                <w:ilvl w:val="0"/>
                <w:numId w:val="15"/>
              </w:numPr>
              <w:tabs>
                <w:tab w:val="left" w:pos="2269"/>
                <w:tab w:val="left" w:pos="3709"/>
                <w:tab w:val="left" w:pos="5149"/>
              </w:tabs>
              <w:spacing w:before="0"/>
              <w:rPr>
                <w:rFonts w:ascii="Arial Narrow" w:hAnsi="Arial Narrow" w:cs="Arial"/>
                <w:bCs/>
                <w:sz w:val="20"/>
              </w:rPr>
            </w:pPr>
            <w:r w:rsidRPr="00105646">
              <w:rPr>
                <w:rFonts w:ascii="Arial Narrow" w:hAnsi="Arial Narrow" w:cs="Arial"/>
                <w:bCs/>
                <w:sz w:val="20"/>
              </w:rPr>
              <w:t xml:space="preserve">As a Senior Manager serving as a Requirement Analyst and Business Analyst in a software firm, one key responsibility is to oversee and guide the requirements management process while ensuring alignment with business goals and client expectations. </w:t>
            </w:r>
          </w:p>
          <w:p w14:paraId="52B7D3C4" w14:textId="77777777" w:rsidR="00105646" w:rsidRDefault="00105646" w:rsidP="00105646">
            <w:pPr>
              <w:pStyle w:val="ListParagraph"/>
              <w:numPr>
                <w:ilvl w:val="0"/>
                <w:numId w:val="15"/>
              </w:numPr>
              <w:tabs>
                <w:tab w:val="left" w:pos="2269"/>
                <w:tab w:val="left" w:pos="3709"/>
                <w:tab w:val="left" w:pos="5149"/>
              </w:tabs>
              <w:spacing w:before="0"/>
              <w:rPr>
                <w:rFonts w:ascii="Arial Narrow" w:hAnsi="Arial Narrow" w:cs="Arial"/>
                <w:bCs/>
                <w:sz w:val="20"/>
              </w:rPr>
            </w:pPr>
            <w:r w:rsidRPr="00105646">
              <w:rPr>
                <w:rFonts w:ascii="Arial Narrow" w:hAnsi="Arial Narrow" w:cs="Arial"/>
                <w:bCs/>
                <w:sz w:val="20"/>
              </w:rPr>
              <w:t>This includes leading the requirements elicitation and documentation efforts, ensuring the quality and completeness of requirement specifications, and facilitating effective communication between stakeholders and the development team.</w:t>
            </w:r>
          </w:p>
          <w:p w14:paraId="6EE7C39C" w14:textId="7143E8BB" w:rsidR="00105646" w:rsidRPr="00105646" w:rsidRDefault="00105646" w:rsidP="00105646">
            <w:pPr>
              <w:pStyle w:val="ListParagraph"/>
              <w:numPr>
                <w:ilvl w:val="0"/>
                <w:numId w:val="15"/>
              </w:numPr>
              <w:tabs>
                <w:tab w:val="left" w:pos="2269"/>
                <w:tab w:val="left" w:pos="3709"/>
                <w:tab w:val="left" w:pos="5149"/>
              </w:tabs>
              <w:spacing w:before="0"/>
              <w:rPr>
                <w:rFonts w:ascii="Arial Narrow" w:hAnsi="Arial Narrow" w:cs="Arial"/>
                <w:bCs/>
                <w:sz w:val="20"/>
              </w:rPr>
            </w:pPr>
            <w:r w:rsidRPr="00105646">
              <w:rPr>
                <w:rFonts w:ascii="Arial Narrow" w:hAnsi="Arial Narrow" w:cs="Arial"/>
                <w:bCs/>
                <w:sz w:val="20"/>
              </w:rPr>
              <w:t>Additionally, the Senior Manager must mentor junior analysts, coordinate with project managers to align project plans with business objectives, and ensure that all requirements are feasible, prioritized, and traceable throughout the project lifecycle.</w:t>
            </w:r>
          </w:p>
        </w:tc>
      </w:tr>
      <w:tr w:rsidR="00450E00" w:rsidRPr="00923238" w14:paraId="4F4B9FC1" w14:textId="77777777" w:rsidTr="00D9080E">
        <w:trPr>
          <w:trHeight w:val="631"/>
        </w:trPr>
        <w:tc>
          <w:tcPr>
            <w:tcW w:w="3129" w:type="pct"/>
            <w:gridSpan w:val="3"/>
          </w:tcPr>
          <w:p w14:paraId="007F6097" w14:textId="6851FE1F" w:rsidR="00AC1B86" w:rsidRDefault="00450E00" w:rsidP="00450E00">
            <w:pPr>
              <w:tabs>
                <w:tab w:val="left" w:pos="351"/>
              </w:tabs>
              <w:spacing w:before="0"/>
              <w:ind w:left="357" w:hanging="357"/>
              <w:rPr>
                <w:rFonts w:ascii="Arial Narrow" w:hAnsi="Arial Narrow" w:cs="Arial"/>
                <w:sz w:val="20"/>
              </w:rPr>
            </w:pPr>
            <w:r>
              <w:rPr>
                <w:rFonts w:ascii="Arial Narrow" w:hAnsi="Arial Narrow" w:cs="Arial"/>
                <w:b/>
                <w:sz w:val="20"/>
              </w:rPr>
              <w:t>2</w:t>
            </w:r>
            <w:r w:rsidRPr="00923238">
              <w:rPr>
                <w:rFonts w:ascii="Arial Narrow" w:hAnsi="Arial Narrow" w:cs="Arial"/>
                <w:b/>
                <w:sz w:val="20"/>
              </w:rPr>
              <w:t xml:space="preserve">. </w:t>
            </w:r>
            <w:proofErr w:type="spellStart"/>
            <w:r w:rsidR="00AC1B86" w:rsidRPr="00AC1B86">
              <w:rPr>
                <w:rFonts w:ascii="Arial Narrow" w:hAnsi="Arial Narrow" w:cs="Arial"/>
                <w:b/>
                <w:sz w:val="20"/>
              </w:rPr>
              <w:t>Nagad</w:t>
            </w:r>
            <w:proofErr w:type="spellEnd"/>
            <w:r w:rsidRPr="0043032E">
              <w:rPr>
                <w:rFonts w:ascii="Arial Narrow" w:hAnsi="Arial Narrow" w:cs="Arial"/>
                <w:b/>
                <w:sz w:val="20"/>
              </w:rPr>
              <w:t xml:space="preserve"> </w:t>
            </w:r>
            <w:r w:rsidR="0043032E" w:rsidRPr="0043032E">
              <w:rPr>
                <w:rFonts w:ascii="Arial Narrow" w:hAnsi="Arial Narrow" w:cs="Arial"/>
                <w:b/>
                <w:sz w:val="20"/>
              </w:rPr>
              <w:t>Ltd.</w:t>
            </w:r>
            <w:r>
              <w:rPr>
                <w:rFonts w:ascii="Arial Narrow" w:hAnsi="Arial Narrow" w:cs="Arial"/>
                <w:sz w:val="20"/>
              </w:rPr>
              <w:t xml:space="preserve">  </w:t>
            </w:r>
          </w:p>
          <w:p w14:paraId="1875180A" w14:textId="40FF50EB" w:rsidR="00635BEF" w:rsidRPr="00923238" w:rsidRDefault="00AC1B86" w:rsidP="00635BEF">
            <w:pPr>
              <w:tabs>
                <w:tab w:val="left" w:pos="351"/>
              </w:tabs>
              <w:spacing w:before="0"/>
              <w:ind w:left="357" w:hanging="357"/>
              <w:rPr>
                <w:rFonts w:ascii="Arial Narrow" w:hAnsi="Arial Narrow" w:cs="Arial"/>
                <w:sz w:val="20"/>
              </w:rPr>
            </w:pPr>
            <w:r>
              <w:rPr>
                <w:rFonts w:ascii="Arial Narrow" w:hAnsi="Arial Narrow" w:cs="Arial"/>
                <w:sz w:val="20"/>
              </w:rPr>
              <w:t xml:space="preserve">    Manage</w:t>
            </w:r>
            <w:r w:rsidR="00635BEF">
              <w:rPr>
                <w:rFonts w:ascii="Arial Narrow" w:hAnsi="Arial Narrow" w:cs="Arial"/>
                <w:sz w:val="20"/>
              </w:rPr>
              <w:t>r</w:t>
            </w:r>
          </w:p>
        </w:tc>
        <w:tc>
          <w:tcPr>
            <w:tcW w:w="278" w:type="pct"/>
          </w:tcPr>
          <w:p w14:paraId="5F27FB97" w14:textId="77777777" w:rsidR="00450E00" w:rsidRPr="00923238" w:rsidRDefault="00450E00" w:rsidP="00450E00">
            <w:pPr>
              <w:tabs>
                <w:tab w:val="left" w:pos="351"/>
              </w:tabs>
              <w:spacing w:before="0"/>
              <w:ind w:left="360" w:hanging="360"/>
              <w:jc w:val="center"/>
              <w:rPr>
                <w:rFonts w:ascii="Arial Narrow" w:hAnsi="Arial Narrow" w:cs="Arial"/>
                <w:b/>
                <w:sz w:val="20"/>
              </w:rPr>
            </w:pPr>
            <w:r w:rsidRPr="00923238">
              <w:rPr>
                <w:rFonts w:ascii="Arial Narrow" w:hAnsi="Arial Narrow" w:cs="Arial"/>
                <w:b/>
                <w:sz w:val="20"/>
              </w:rPr>
              <w:t>:</w:t>
            </w:r>
          </w:p>
        </w:tc>
        <w:tc>
          <w:tcPr>
            <w:tcW w:w="530" w:type="pct"/>
            <w:gridSpan w:val="2"/>
          </w:tcPr>
          <w:p w14:paraId="1BEBC665" w14:textId="50FD2DC1" w:rsidR="00450E00" w:rsidRPr="007A3F78" w:rsidRDefault="00AC1B86" w:rsidP="00450E00">
            <w:pPr>
              <w:tabs>
                <w:tab w:val="left" w:pos="2269"/>
                <w:tab w:val="left" w:pos="3709"/>
                <w:tab w:val="left" w:pos="5149"/>
              </w:tabs>
              <w:spacing w:before="0"/>
              <w:jc w:val="center"/>
              <w:rPr>
                <w:rFonts w:ascii="Arial Narrow" w:hAnsi="Arial Narrow" w:cs="Arial"/>
                <w:sz w:val="20"/>
              </w:rPr>
            </w:pPr>
            <w:r w:rsidRPr="00AC1B86">
              <w:rPr>
                <w:rFonts w:ascii="Arial Narrow" w:hAnsi="Arial Narrow" w:cs="Arial"/>
                <w:sz w:val="20"/>
              </w:rPr>
              <w:t>D</w:t>
            </w:r>
            <w:r>
              <w:rPr>
                <w:rFonts w:ascii="Arial Narrow" w:hAnsi="Arial Narrow" w:cs="Arial"/>
                <w:sz w:val="20"/>
              </w:rPr>
              <w:t xml:space="preserve">ec </w:t>
            </w:r>
            <w:r w:rsidRPr="00AC1B86">
              <w:rPr>
                <w:rFonts w:ascii="Arial Narrow" w:hAnsi="Arial Narrow" w:cs="Arial"/>
                <w:sz w:val="20"/>
              </w:rPr>
              <w:t>2020</w:t>
            </w:r>
          </w:p>
        </w:tc>
        <w:tc>
          <w:tcPr>
            <w:tcW w:w="1063" w:type="pct"/>
          </w:tcPr>
          <w:p w14:paraId="3F26D1CE" w14:textId="00A4C102" w:rsidR="00450E00" w:rsidRPr="007A3F78" w:rsidRDefault="00AC1B86" w:rsidP="00450E00">
            <w:pPr>
              <w:tabs>
                <w:tab w:val="left" w:pos="2269"/>
                <w:tab w:val="left" w:pos="3709"/>
                <w:tab w:val="left" w:pos="5149"/>
              </w:tabs>
              <w:spacing w:before="0"/>
              <w:jc w:val="center"/>
              <w:rPr>
                <w:rFonts w:ascii="Arial Narrow" w:hAnsi="Arial Narrow" w:cs="Arial"/>
                <w:sz w:val="20"/>
              </w:rPr>
            </w:pPr>
            <w:r>
              <w:rPr>
                <w:rFonts w:ascii="Arial Narrow" w:hAnsi="Arial Narrow" w:cs="Arial"/>
                <w:sz w:val="20"/>
              </w:rPr>
              <w:t>Jan 2023</w:t>
            </w:r>
          </w:p>
        </w:tc>
      </w:tr>
      <w:tr w:rsidR="00635BEF" w:rsidRPr="00923238" w14:paraId="22B7EC13" w14:textId="77777777" w:rsidTr="00D9080E">
        <w:trPr>
          <w:trHeight w:val="631"/>
        </w:trPr>
        <w:tc>
          <w:tcPr>
            <w:tcW w:w="5000" w:type="pct"/>
            <w:gridSpan w:val="7"/>
          </w:tcPr>
          <w:p w14:paraId="7076C44E" w14:textId="77777777" w:rsidR="00635BEF" w:rsidRDefault="00635BEF" w:rsidP="00450E00">
            <w:pPr>
              <w:tabs>
                <w:tab w:val="left" w:pos="351"/>
              </w:tabs>
              <w:spacing w:before="0"/>
              <w:ind w:left="357" w:hanging="357"/>
              <w:rPr>
                <w:rFonts w:ascii="Arial Narrow" w:hAnsi="Arial Narrow" w:cs="Arial"/>
                <w:b/>
                <w:sz w:val="20"/>
              </w:rPr>
            </w:pPr>
            <w:r>
              <w:rPr>
                <w:rFonts w:ascii="Arial Narrow" w:hAnsi="Arial Narrow" w:cs="Arial"/>
                <w:b/>
                <w:sz w:val="20"/>
              </w:rPr>
              <w:t xml:space="preserve">Experience: </w:t>
            </w:r>
          </w:p>
          <w:p w14:paraId="1755CF56" w14:textId="77777777" w:rsidR="00635BEF" w:rsidRPr="00635BEF" w:rsidRDefault="00635BEF" w:rsidP="00635BEF">
            <w:pPr>
              <w:pStyle w:val="ListParagraph"/>
              <w:numPr>
                <w:ilvl w:val="0"/>
                <w:numId w:val="13"/>
              </w:numPr>
              <w:tabs>
                <w:tab w:val="left" w:pos="351"/>
              </w:tabs>
              <w:spacing w:before="0"/>
              <w:rPr>
                <w:rFonts w:ascii="Arial Narrow" w:hAnsi="Arial Narrow" w:cs="Arial"/>
                <w:bCs/>
                <w:sz w:val="20"/>
              </w:rPr>
            </w:pPr>
            <w:r w:rsidRPr="00635BEF">
              <w:rPr>
                <w:rFonts w:ascii="Arial Narrow" w:hAnsi="Arial Narrow" w:cs="Arial"/>
                <w:bCs/>
                <w:sz w:val="20"/>
              </w:rPr>
              <w:t>Systematic requirement collection, elicitation, and analysis for preparation of software requirement specification. Visual modelling and documentation of business process and project objectives.</w:t>
            </w:r>
          </w:p>
          <w:p w14:paraId="51FFD867" w14:textId="77777777" w:rsidR="00635BEF" w:rsidRPr="00635BEF" w:rsidRDefault="00635BEF" w:rsidP="00635BEF">
            <w:pPr>
              <w:pStyle w:val="ListParagraph"/>
              <w:numPr>
                <w:ilvl w:val="0"/>
                <w:numId w:val="13"/>
              </w:numPr>
              <w:tabs>
                <w:tab w:val="left" w:pos="351"/>
              </w:tabs>
              <w:spacing w:before="0"/>
              <w:rPr>
                <w:rFonts w:ascii="Arial Narrow" w:hAnsi="Arial Narrow" w:cs="Arial"/>
                <w:bCs/>
                <w:sz w:val="20"/>
              </w:rPr>
            </w:pPr>
            <w:r w:rsidRPr="00635BEF">
              <w:rPr>
                <w:rFonts w:ascii="Arial Narrow" w:hAnsi="Arial Narrow" w:cs="Arial"/>
                <w:bCs/>
                <w:sz w:val="20"/>
              </w:rPr>
              <w:t>Identification of business process and features through client meeting and prepare process flow, use case, features and user stories as per BPMN, UML, Agile and other standards.</w:t>
            </w:r>
          </w:p>
          <w:p w14:paraId="5F1DD02B" w14:textId="77777777" w:rsidR="00635BEF" w:rsidRPr="00635BEF" w:rsidRDefault="00635BEF" w:rsidP="00635BEF">
            <w:pPr>
              <w:pStyle w:val="ListParagraph"/>
              <w:numPr>
                <w:ilvl w:val="0"/>
                <w:numId w:val="13"/>
              </w:numPr>
              <w:tabs>
                <w:tab w:val="left" w:pos="351"/>
              </w:tabs>
              <w:spacing w:before="0"/>
              <w:rPr>
                <w:rFonts w:ascii="Arial Narrow" w:hAnsi="Arial Narrow" w:cs="Arial"/>
                <w:bCs/>
                <w:sz w:val="20"/>
              </w:rPr>
            </w:pPr>
            <w:r w:rsidRPr="00635BEF">
              <w:rPr>
                <w:rFonts w:ascii="Arial Narrow" w:hAnsi="Arial Narrow" w:cs="Arial"/>
                <w:bCs/>
                <w:sz w:val="20"/>
              </w:rPr>
              <w:t>Prepare software design artifacts such as- BPMN and UML process diagram, class and sequence diagram and software requirement traceability matrix (RTM).</w:t>
            </w:r>
          </w:p>
          <w:p w14:paraId="15C7D8EA" w14:textId="77777777" w:rsidR="00635BEF" w:rsidRPr="00635BEF" w:rsidRDefault="00635BEF" w:rsidP="00635BEF">
            <w:pPr>
              <w:pStyle w:val="ListParagraph"/>
              <w:numPr>
                <w:ilvl w:val="0"/>
                <w:numId w:val="13"/>
              </w:numPr>
              <w:tabs>
                <w:tab w:val="left" w:pos="351"/>
              </w:tabs>
              <w:spacing w:before="0"/>
              <w:rPr>
                <w:rFonts w:ascii="Arial Narrow" w:hAnsi="Arial Narrow" w:cs="Arial"/>
                <w:bCs/>
                <w:sz w:val="20"/>
              </w:rPr>
            </w:pPr>
            <w:r w:rsidRPr="00635BEF">
              <w:rPr>
                <w:rFonts w:ascii="Arial Narrow" w:hAnsi="Arial Narrow" w:cs="Arial"/>
                <w:bCs/>
                <w:sz w:val="20"/>
              </w:rPr>
              <w:lastRenderedPageBreak/>
              <w:t>Take ownership of feature delivery and follow-up through Software Development Life Cycle (SDLC).</w:t>
            </w:r>
          </w:p>
          <w:p w14:paraId="2ED953F0" w14:textId="77777777" w:rsidR="00635BEF" w:rsidRPr="00635BEF" w:rsidRDefault="00635BEF" w:rsidP="00635BEF">
            <w:pPr>
              <w:pStyle w:val="ListParagraph"/>
              <w:numPr>
                <w:ilvl w:val="0"/>
                <w:numId w:val="13"/>
              </w:numPr>
              <w:tabs>
                <w:tab w:val="left" w:pos="351"/>
              </w:tabs>
              <w:spacing w:before="0"/>
              <w:rPr>
                <w:rFonts w:ascii="Arial Narrow" w:hAnsi="Arial Narrow" w:cs="Arial"/>
                <w:bCs/>
                <w:sz w:val="20"/>
              </w:rPr>
            </w:pPr>
            <w:r w:rsidRPr="00635BEF">
              <w:rPr>
                <w:rFonts w:ascii="Arial Narrow" w:hAnsi="Arial Narrow" w:cs="Arial"/>
                <w:bCs/>
                <w:sz w:val="20"/>
              </w:rPr>
              <w:t xml:space="preserve">Other responsibilities included Software testing as Quality Assurance (QA) team member and UI design using mock-up tools for both web and mobile Apps. </w:t>
            </w:r>
          </w:p>
          <w:p w14:paraId="14D8F9B9" w14:textId="1FA5DCB4" w:rsidR="00D35C40" w:rsidRPr="003A2D0C" w:rsidRDefault="00635BEF" w:rsidP="003A2D0C">
            <w:pPr>
              <w:pStyle w:val="ListParagraph"/>
              <w:numPr>
                <w:ilvl w:val="0"/>
                <w:numId w:val="13"/>
              </w:numPr>
              <w:tabs>
                <w:tab w:val="left" w:pos="351"/>
              </w:tabs>
              <w:spacing w:before="0"/>
              <w:rPr>
                <w:rFonts w:ascii="Arial Narrow" w:hAnsi="Arial Narrow" w:cs="Arial"/>
                <w:bCs/>
                <w:sz w:val="20"/>
              </w:rPr>
            </w:pPr>
            <w:r w:rsidRPr="00635BEF">
              <w:rPr>
                <w:rFonts w:ascii="Arial Narrow" w:hAnsi="Arial Narrow" w:cs="Arial"/>
                <w:bCs/>
                <w:sz w:val="20"/>
              </w:rPr>
              <w:t xml:space="preserve">Notable projects: Bangladesh e-Government ERP by ICT division, </w:t>
            </w:r>
            <w:proofErr w:type="spellStart"/>
            <w:r w:rsidRPr="00635BEF">
              <w:rPr>
                <w:rFonts w:ascii="Arial Narrow" w:hAnsi="Arial Narrow" w:cs="Arial"/>
                <w:bCs/>
                <w:sz w:val="20"/>
              </w:rPr>
              <w:t>Ekpay</w:t>
            </w:r>
            <w:proofErr w:type="spellEnd"/>
            <w:r w:rsidRPr="00635BEF">
              <w:rPr>
                <w:rFonts w:ascii="Arial Narrow" w:hAnsi="Arial Narrow" w:cs="Arial"/>
                <w:bCs/>
                <w:sz w:val="20"/>
              </w:rPr>
              <w:t>- Digital Payment System at Access to Information (a2i).</w:t>
            </w:r>
          </w:p>
          <w:p w14:paraId="0A6A1518" w14:textId="77777777" w:rsidR="00635BEF" w:rsidRDefault="00635BEF" w:rsidP="00450E00">
            <w:pPr>
              <w:tabs>
                <w:tab w:val="left" w:pos="2269"/>
                <w:tab w:val="left" w:pos="3709"/>
                <w:tab w:val="left" w:pos="5149"/>
              </w:tabs>
              <w:spacing w:before="0"/>
              <w:jc w:val="center"/>
              <w:rPr>
                <w:rFonts w:ascii="Arial Narrow" w:hAnsi="Arial Narrow" w:cs="Arial"/>
                <w:sz w:val="20"/>
              </w:rPr>
            </w:pPr>
          </w:p>
        </w:tc>
      </w:tr>
      <w:tr w:rsidR="00450E00" w:rsidRPr="00923238" w14:paraId="12D147BA" w14:textId="77777777" w:rsidTr="00D9080E">
        <w:trPr>
          <w:trHeight w:val="706"/>
        </w:trPr>
        <w:tc>
          <w:tcPr>
            <w:tcW w:w="3129" w:type="pct"/>
            <w:gridSpan w:val="3"/>
          </w:tcPr>
          <w:p w14:paraId="738C9357" w14:textId="1A61D037" w:rsidR="00AC1B86" w:rsidRDefault="004658CB" w:rsidP="00AC1B86">
            <w:pPr>
              <w:tabs>
                <w:tab w:val="left" w:pos="351"/>
              </w:tabs>
              <w:spacing w:before="0"/>
              <w:ind w:left="357" w:hanging="357"/>
              <w:rPr>
                <w:rFonts w:ascii="Arial Narrow" w:hAnsi="Arial Narrow" w:cs="Arial"/>
                <w:b/>
                <w:sz w:val="20"/>
              </w:rPr>
            </w:pPr>
            <w:r>
              <w:rPr>
                <w:rFonts w:ascii="Arial Narrow" w:hAnsi="Arial Narrow" w:cs="Arial"/>
                <w:b/>
                <w:sz w:val="20"/>
              </w:rPr>
              <w:lastRenderedPageBreak/>
              <w:t>3</w:t>
            </w:r>
            <w:r w:rsidR="00AC1B86" w:rsidRPr="00AC1B86">
              <w:rPr>
                <w:rFonts w:ascii="Arial Narrow" w:hAnsi="Arial Narrow" w:cs="Arial"/>
                <w:b/>
                <w:sz w:val="20"/>
              </w:rPr>
              <w:t xml:space="preserve"> </w:t>
            </w:r>
            <w:r w:rsidR="00AC1B86" w:rsidRPr="00AC1B86">
              <w:rPr>
                <w:rFonts w:ascii="Arial Narrow" w:hAnsi="Arial Narrow" w:cs="Arial"/>
                <w:b/>
                <w:sz w:val="20"/>
              </w:rPr>
              <w:t>Synesis IT Ltd.</w:t>
            </w:r>
          </w:p>
          <w:p w14:paraId="74399ABC" w14:textId="72FD609F" w:rsidR="00450E00" w:rsidRPr="00923238" w:rsidRDefault="00AC1B86" w:rsidP="00AC1B86">
            <w:pPr>
              <w:tabs>
                <w:tab w:val="left" w:pos="351"/>
              </w:tabs>
              <w:spacing w:before="0"/>
              <w:ind w:left="357" w:hanging="357"/>
              <w:rPr>
                <w:rFonts w:ascii="Arial Narrow" w:hAnsi="Arial Narrow" w:cs="Arial"/>
                <w:sz w:val="20"/>
              </w:rPr>
            </w:pPr>
            <w:r>
              <w:rPr>
                <w:rFonts w:ascii="Arial Narrow" w:hAnsi="Arial Narrow" w:cs="Arial"/>
                <w:sz w:val="20"/>
              </w:rPr>
              <w:t xml:space="preserve">    </w:t>
            </w:r>
            <w:r w:rsidRPr="00AC1B86">
              <w:rPr>
                <w:rFonts w:ascii="Arial Narrow" w:hAnsi="Arial Narrow" w:cs="Arial"/>
                <w:sz w:val="20"/>
              </w:rPr>
              <w:t>Business Analyst</w:t>
            </w:r>
          </w:p>
        </w:tc>
        <w:tc>
          <w:tcPr>
            <w:tcW w:w="278" w:type="pct"/>
          </w:tcPr>
          <w:p w14:paraId="60F22218" w14:textId="77777777" w:rsidR="00450E00" w:rsidRPr="00923238" w:rsidRDefault="00450E00" w:rsidP="00450E00">
            <w:pPr>
              <w:tabs>
                <w:tab w:val="left" w:pos="351"/>
              </w:tabs>
              <w:spacing w:before="0"/>
              <w:ind w:left="360" w:hanging="360"/>
              <w:jc w:val="center"/>
              <w:rPr>
                <w:rFonts w:ascii="Arial Narrow" w:hAnsi="Arial Narrow" w:cs="Arial"/>
                <w:b/>
                <w:sz w:val="20"/>
              </w:rPr>
            </w:pPr>
            <w:r w:rsidRPr="00923238">
              <w:rPr>
                <w:rFonts w:ascii="Arial Narrow" w:hAnsi="Arial Narrow" w:cs="Arial"/>
                <w:b/>
                <w:sz w:val="20"/>
              </w:rPr>
              <w:t>:</w:t>
            </w:r>
          </w:p>
        </w:tc>
        <w:tc>
          <w:tcPr>
            <w:tcW w:w="530" w:type="pct"/>
            <w:gridSpan w:val="2"/>
          </w:tcPr>
          <w:p w14:paraId="4412E00A" w14:textId="2AB6D8DC" w:rsidR="00450E00" w:rsidRPr="00923238" w:rsidRDefault="00450E00" w:rsidP="00450E00">
            <w:pPr>
              <w:tabs>
                <w:tab w:val="left" w:pos="2269"/>
                <w:tab w:val="left" w:pos="3709"/>
                <w:tab w:val="left" w:pos="5149"/>
              </w:tabs>
              <w:spacing w:before="0"/>
              <w:jc w:val="center"/>
              <w:rPr>
                <w:rFonts w:ascii="Arial Narrow" w:hAnsi="Arial Narrow" w:cs="Arial"/>
                <w:sz w:val="20"/>
              </w:rPr>
            </w:pPr>
            <w:r>
              <w:rPr>
                <w:rFonts w:ascii="Arial Narrow" w:hAnsi="Arial Narrow" w:cs="Arial"/>
                <w:sz w:val="20"/>
              </w:rPr>
              <w:t>Jan</w:t>
            </w:r>
            <w:r w:rsidRPr="00923238">
              <w:rPr>
                <w:rFonts w:ascii="Arial Narrow" w:hAnsi="Arial Narrow" w:cs="Arial"/>
                <w:sz w:val="20"/>
              </w:rPr>
              <w:t xml:space="preserve"> 20</w:t>
            </w:r>
            <w:r>
              <w:rPr>
                <w:rFonts w:ascii="Arial Narrow" w:hAnsi="Arial Narrow" w:cs="Arial"/>
                <w:sz w:val="20"/>
              </w:rPr>
              <w:t>1</w:t>
            </w:r>
            <w:r w:rsidR="004658CB">
              <w:rPr>
                <w:rFonts w:ascii="Arial Narrow" w:hAnsi="Arial Narrow" w:cs="Arial"/>
                <w:sz w:val="20"/>
              </w:rPr>
              <w:t>8</w:t>
            </w:r>
          </w:p>
        </w:tc>
        <w:tc>
          <w:tcPr>
            <w:tcW w:w="1063" w:type="pct"/>
          </w:tcPr>
          <w:p w14:paraId="2329BA00" w14:textId="12F354B1" w:rsidR="00450E00" w:rsidRPr="00923238" w:rsidRDefault="004658CB" w:rsidP="00450E00">
            <w:pPr>
              <w:tabs>
                <w:tab w:val="left" w:pos="2269"/>
                <w:tab w:val="left" w:pos="3709"/>
                <w:tab w:val="left" w:pos="5149"/>
              </w:tabs>
              <w:spacing w:before="0"/>
              <w:jc w:val="center"/>
              <w:rPr>
                <w:rFonts w:ascii="Arial Narrow" w:hAnsi="Arial Narrow" w:cs="Arial"/>
                <w:sz w:val="20"/>
              </w:rPr>
            </w:pPr>
            <w:r w:rsidRPr="00AC1B86">
              <w:rPr>
                <w:rFonts w:ascii="Arial Narrow" w:hAnsi="Arial Narrow" w:cs="Arial"/>
                <w:sz w:val="20"/>
              </w:rPr>
              <w:t>D</w:t>
            </w:r>
            <w:r>
              <w:rPr>
                <w:rFonts w:ascii="Arial Narrow" w:hAnsi="Arial Narrow" w:cs="Arial"/>
                <w:sz w:val="20"/>
              </w:rPr>
              <w:t xml:space="preserve">ec </w:t>
            </w:r>
            <w:r w:rsidRPr="00AC1B86">
              <w:rPr>
                <w:rFonts w:ascii="Arial Narrow" w:hAnsi="Arial Narrow" w:cs="Arial"/>
                <w:sz w:val="20"/>
              </w:rPr>
              <w:t>2020</w:t>
            </w:r>
          </w:p>
        </w:tc>
      </w:tr>
      <w:tr w:rsidR="00481FE0" w:rsidRPr="00923238" w14:paraId="4F69CB8A" w14:textId="77777777" w:rsidTr="00D9080E">
        <w:trPr>
          <w:trHeight w:val="706"/>
        </w:trPr>
        <w:tc>
          <w:tcPr>
            <w:tcW w:w="5000" w:type="pct"/>
            <w:gridSpan w:val="7"/>
          </w:tcPr>
          <w:p w14:paraId="45EE2FAB" w14:textId="77777777" w:rsidR="00481FE0" w:rsidRDefault="00481FE0" w:rsidP="00AC1B86">
            <w:pPr>
              <w:tabs>
                <w:tab w:val="left" w:pos="351"/>
              </w:tabs>
              <w:spacing w:before="0"/>
              <w:ind w:left="357" w:hanging="357"/>
              <w:rPr>
                <w:rFonts w:ascii="Arial Narrow" w:hAnsi="Arial Narrow" w:cs="Arial"/>
                <w:b/>
                <w:sz w:val="20"/>
              </w:rPr>
            </w:pPr>
            <w:r>
              <w:rPr>
                <w:rFonts w:ascii="Arial Narrow" w:hAnsi="Arial Narrow" w:cs="Arial"/>
                <w:b/>
                <w:sz w:val="20"/>
              </w:rPr>
              <w:t>Experience:</w:t>
            </w:r>
          </w:p>
          <w:p w14:paraId="5DA79D38" w14:textId="77777777" w:rsidR="00481FE0" w:rsidRPr="00481FE0" w:rsidRDefault="00481FE0" w:rsidP="00481FE0">
            <w:pPr>
              <w:pStyle w:val="ListParagraph"/>
              <w:numPr>
                <w:ilvl w:val="0"/>
                <w:numId w:val="14"/>
              </w:numPr>
              <w:tabs>
                <w:tab w:val="left" w:pos="351"/>
              </w:tabs>
              <w:spacing w:before="0"/>
              <w:rPr>
                <w:rFonts w:ascii="Arial Narrow" w:hAnsi="Arial Narrow" w:cs="Arial"/>
                <w:bCs/>
                <w:sz w:val="20"/>
              </w:rPr>
            </w:pPr>
            <w:r w:rsidRPr="00481FE0">
              <w:rPr>
                <w:rFonts w:ascii="Arial Narrow" w:hAnsi="Arial Narrow" w:cs="Arial"/>
                <w:bCs/>
                <w:sz w:val="20"/>
              </w:rPr>
              <w:t>Systematic requirement collection, elicitation, and analysis for preparation of software requirement specification. Visual modelling and documentation of business process and project objectives.</w:t>
            </w:r>
          </w:p>
          <w:p w14:paraId="02474EFB" w14:textId="77777777" w:rsidR="00481FE0" w:rsidRPr="00481FE0" w:rsidRDefault="00481FE0" w:rsidP="00481FE0">
            <w:pPr>
              <w:pStyle w:val="ListParagraph"/>
              <w:numPr>
                <w:ilvl w:val="0"/>
                <w:numId w:val="14"/>
              </w:numPr>
              <w:tabs>
                <w:tab w:val="left" w:pos="351"/>
              </w:tabs>
              <w:spacing w:before="0"/>
              <w:rPr>
                <w:rFonts w:ascii="Arial Narrow" w:hAnsi="Arial Narrow" w:cs="Arial"/>
                <w:bCs/>
                <w:sz w:val="20"/>
              </w:rPr>
            </w:pPr>
            <w:r w:rsidRPr="00481FE0">
              <w:rPr>
                <w:rFonts w:ascii="Arial Narrow" w:hAnsi="Arial Narrow" w:cs="Arial"/>
                <w:bCs/>
                <w:sz w:val="20"/>
              </w:rPr>
              <w:t>Identification of business process and features through client meeting and prepare process flow, use case, features and user stories as per BPMN, UML, Agile and other standards.</w:t>
            </w:r>
          </w:p>
          <w:p w14:paraId="04AD9A4D" w14:textId="77777777" w:rsidR="00481FE0" w:rsidRPr="00481FE0" w:rsidRDefault="00481FE0" w:rsidP="00481FE0">
            <w:pPr>
              <w:pStyle w:val="ListParagraph"/>
              <w:numPr>
                <w:ilvl w:val="0"/>
                <w:numId w:val="14"/>
              </w:numPr>
              <w:tabs>
                <w:tab w:val="left" w:pos="351"/>
              </w:tabs>
              <w:spacing w:before="0"/>
              <w:rPr>
                <w:rFonts w:ascii="Arial Narrow" w:hAnsi="Arial Narrow" w:cs="Arial"/>
                <w:bCs/>
                <w:sz w:val="20"/>
              </w:rPr>
            </w:pPr>
            <w:r w:rsidRPr="00481FE0">
              <w:rPr>
                <w:rFonts w:ascii="Arial Narrow" w:hAnsi="Arial Narrow" w:cs="Arial"/>
                <w:bCs/>
                <w:sz w:val="20"/>
              </w:rPr>
              <w:t>Prepare software design artifacts such as- BPMN and UML process diagram, class and sequence diagram and software requirement traceability matrix (RTM).</w:t>
            </w:r>
          </w:p>
          <w:p w14:paraId="13052869" w14:textId="77777777" w:rsidR="00481FE0" w:rsidRPr="00481FE0" w:rsidRDefault="00481FE0" w:rsidP="00481FE0">
            <w:pPr>
              <w:pStyle w:val="ListParagraph"/>
              <w:numPr>
                <w:ilvl w:val="0"/>
                <w:numId w:val="14"/>
              </w:numPr>
              <w:tabs>
                <w:tab w:val="left" w:pos="351"/>
              </w:tabs>
              <w:spacing w:before="0"/>
              <w:rPr>
                <w:rFonts w:ascii="Arial Narrow" w:hAnsi="Arial Narrow" w:cs="Arial"/>
                <w:bCs/>
                <w:sz w:val="20"/>
              </w:rPr>
            </w:pPr>
            <w:r w:rsidRPr="00481FE0">
              <w:rPr>
                <w:rFonts w:ascii="Arial Narrow" w:hAnsi="Arial Narrow" w:cs="Arial"/>
                <w:bCs/>
                <w:sz w:val="20"/>
              </w:rPr>
              <w:t>Take ownership of feature delivery and follow-up through Software Development Life Cycle (SDLC).</w:t>
            </w:r>
          </w:p>
          <w:p w14:paraId="47EC0399" w14:textId="77777777" w:rsidR="00481FE0" w:rsidRPr="00481FE0" w:rsidRDefault="00481FE0" w:rsidP="00481FE0">
            <w:pPr>
              <w:pStyle w:val="ListParagraph"/>
              <w:numPr>
                <w:ilvl w:val="0"/>
                <w:numId w:val="14"/>
              </w:numPr>
              <w:tabs>
                <w:tab w:val="left" w:pos="351"/>
              </w:tabs>
              <w:spacing w:before="0"/>
              <w:rPr>
                <w:rFonts w:ascii="Arial Narrow" w:hAnsi="Arial Narrow" w:cs="Arial"/>
                <w:bCs/>
                <w:sz w:val="20"/>
              </w:rPr>
            </w:pPr>
            <w:r w:rsidRPr="00481FE0">
              <w:rPr>
                <w:rFonts w:ascii="Arial Narrow" w:hAnsi="Arial Narrow" w:cs="Arial"/>
                <w:bCs/>
                <w:sz w:val="20"/>
              </w:rPr>
              <w:t xml:space="preserve">Other responsibilities included Software testing as Quality Assurance (QA) team member and UI design using mock-up tools for both web and mobile Apps. </w:t>
            </w:r>
          </w:p>
          <w:p w14:paraId="4452EFC4" w14:textId="77777777" w:rsidR="00481FE0" w:rsidRPr="00481FE0" w:rsidRDefault="00481FE0" w:rsidP="00481FE0">
            <w:pPr>
              <w:pStyle w:val="ListParagraph"/>
              <w:numPr>
                <w:ilvl w:val="0"/>
                <w:numId w:val="14"/>
              </w:numPr>
              <w:tabs>
                <w:tab w:val="left" w:pos="351"/>
              </w:tabs>
              <w:spacing w:before="0"/>
              <w:rPr>
                <w:rFonts w:ascii="Arial Narrow" w:hAnsi="Arial Narrow" w:cs="Arial"/>
                <w:bCs/>
                <w:sz w:val="20"/>
              </w:rPr>
            </w:pPr>
            <w:r w:rsidRPr="00481FE0">
              <w:rPr>
                <w:rFonts w:ascii="Arial Narrow" w:hAnsi="Arial Narrow" w:cs="Arial"/>
                <w:bCs/>
                <w:sz w:val="20"/>
              </w:rPr>
              <w:t xml:space="preserve">Notable projects: Bangladesh e-Government ERP by ICT division, </w:t>
            </w:r>
            <w:proofErr w:type="spellStart"/>
            <w:r w:rsidRPr="00481FE0">
              <w:rPr>
                <w:rFonts w:ascii="Arial Narrow" w:hAnsi="Arial Narrow" w:cs="Arial"/>
                <w:bCs/>
                <w:sz w:val="20"/>
              </w:rPr>
              <w:t>Ekpay</w:t>
            </w:r>
            <w:proofErr w:type="spellEnd"/>
            <w:r w:rsidRPr="00481FE0">
              <w:rPr>
                <w:rFonts w:ascii="Arial Narrow" w:hAnsi="Arial Narrow" w:cs="Arial"/>
                <w:bCs/>
                <w:sz w:val="20"/>
              </w:rPr>
              <w:t>- Digital Payment System at Access to Information (a2i).</w:t>
            </w:r>
          </w:p>
          <w:p w14:paraId="1DDA011F" w14:textId="77777777" w:rsidR="00481FE0" w:rsidRPr="00AC1B86" w:rsidRDefault="00481FE0" w:rsidP="00450E00">
            <w:pPr>
              <w:tabs>
                <w:tab w:val="left" w:pos="2269"/>
                <w:tab w:val="left" w:pos="3709"/>
                <w:tab w:val="left" w:pos="5149"/>
              </w:tabs>
              <w:spacing w:before="0"/>
              <w:jc w:val="center"/>
              <w:rPr>
                <w:rFonts w:ascii="Arial Narrow" w:hAnsi="Arial Narrow" w:cs="Arial"/>
                <w:sz w:val="20"/>
              </w:rPr>
            </w:pPr>
          </w:p>
        </w:tc>
      </w:tr>
      <w:tr w:rsidR="00450E00" w:rsidRPr="00923238" w14:paraId="1F61826D" w14:textId="77777777" w:rsidTr="00D9080E">
        <w:trPr>
          <w:trHeight w:val="2055"/>
        </w:trPr>
        <w:tc>
          <w:tcPr>
            <w:tcW w:w="5000" w:type="pct"/>
            <w:gridSpan w:val="7"/>
          </w:tcPr>
          <w:p w14:paraId="1C2809AB" w14:textId="5DAC6DDA" w:rsidR="00450E00" w:rsidRDefault="00450E00" w:rsidP="00450E00">
            <w:pPr>
              <w:spacing w:before="0"/>
              <w:ind w:left="360" w:hanging="360"/>
              <w:jc w:val="both"/>
              <w:rPr>
                <w:rFonts w:ascii="Arial Narrow" w:hAnsi="Arial Narrow" w:cs="Arial"/>
                <w:b/>
                <w:bCs/>
                <w:sz w:val="20"/>
              </w:rPr>
            </w:pPr>
            <w:r>
              <w:rPr>
                <w:rFonts w:ascii="Arial Narrow" w:hAnsi="Arial Narrow" w:cs="Arial"/>
                <w:b/>
                <w:bCs/>
                <w:sz w:val="20"/>
              </w:rPr>
              <w:t>11. Subject Matter Specializations</w:t>
            </w:r>
          </w:p>
          <w:p w14:paraId="252FBD63" w14:textId="77777777" w:rsidR="00B94541" w:rsidRPr="0043032E" w:rsidRDefault="00B94541" w:rsidP="00B94541">
            <w:pPr>
              <w:pStyle w:val="ListParagraph"/>
              <w:numPr>
                <w:ilvl w:val="0"/>
                <w:numId w:val="11"/>
              </w:numPr>
              <w:spacing w:before="0"/>
              <w:jc w:val="both"/>
              <w:rPr>
                <w:rFonts w:ascii="Arial Narrow" w:hAnsi="Arial Narrow" w:cs="Arial"/>
                <w:sz w:val="20"/>
              </w:rPr>
            </w:pPr>
            <w:r w:rsidRPr="0043032E">
              <w:rPr>
                <w:rFonts w:ascii="Arial Narrow" w:hAnsi="Arial Narrow" w:cs="Arial"/>
                <w:sz w:val="20"/>
              </w:rPr>
              <w:t>Project Management</w:t>
            </w:r>
          </w:p>
          <w:p w14:paraId="33815582" w14:textId="77777777" w:rsidR="00B94541" w:rsidRPr="0043032E" w:rsidRDefault="00B94541" w:rsidP="00B94541">
            <w:pPr>
              <w:pStyle w:val="ListParagraph"/>
              <w:numPr>
                <w:ilvl w:val="0"/>
                <w:numId w:val="11"/>
              </w:numPr>
              <w:spacing w:before="0"/>
              <w:jc w:val="both"/>
              <w:rPr>
                <w:rFonts w:ascii="Arial Narrow" w:hAnsi="Arial Narrow" w:cs="Arial"/>
                <w:sz w:val="20"/>
              </w:rPr>
            </w:pPr>
            <w:r w:rsidRPr="0043032E">
              <w:rPr>
                <w:rFonts w:ascii="Arial Narrow" w:hAnsi="Arial Narrow" w:cs="Arial"/>
                <w:sz w:val="20"/>
              </w:rPr>
              <w:t>PMBOK, Agile (Scrum)</w:t>
            </w:r>
          </w:p>
          <w:p w14:paraId="03BA2E34" w14:textId="77777777" w:rsidR="00B94541" w:rsidRPr="0043032E" w:rsidRDefault="00B94541" w:rsidP="00B94541">
            <w:pPr>
              <w:pStyle w:val="ListParagraph"/>
              <w:numPr>
                <w:ilvl w:val="0"/>
                <w:numId w:val="11"/>
              </w:numPr>
              <w:spacing w:before="0"/>
              <w:jc w:val="both"/>
              <w:rPr>
                <w:rFonts w:ascii="Arial Narrow" w:hAnsi="Arial Narrow" w:cs="Arial"/>
                <w:sz w:val="20"/>
              </w:rPr>
            </w:pPr>
            <w:r w:rsidRPr="0043032E">
              <w:rPr>
                <w:rFonts w:ascii="Arial Narrow" w:hAnsi="Arial Narrow" w:cs="Arial"/>
                <w:sz w:val="20"/>
              </w:rPr>
              <w:t>Requirement Engineering</w:t>
            </w:r>
          </w:p>
          <w:p w14:paraId="188B296E" w14:textId="77777777" w:rsidR="00B94541" w:rsidRPr="0043032E" w:rsidRDefault="00B94541" w:rsidP="00B94541">
            <w:pPr>
              <w:pStyle w:val="ListParagraph"/>
              <w:numPr>
                <w:ilvl w:val="0"/>
                <w:numId w:val="11"/>
              </w:numPr>
              <w:spacing w:before="0"/>
              <w:jc w:val="both"/>
              <w:rPr>
                <w:rFonts w:ascii="Arial Narrow" w:hAnsi="Arial Narrow" w:cs="Arial"/>
                <w:sz w:val="20"/>
              </w:rPr>
            </w:pPr>
            <w:r w:rsidRPr="0043032E">
              <w:rPr>
                <w:rFonts w:ascii="Arial Narrow" w:hAnsi="Arial Narrow" w:cs="Arial"/>
                <w:sz w:val="20"/>
              </w:rPr>
              <w:t>Business Process Modelling</w:t>
            </w:r>
          </w:p>
          <w:p w14:paraId="2DC11EB4" w14:textId="77777777" w:rsidR="00B94541" w:rsidRPr="0043032E" w:rsidRDefault="00B94541" w:rsidP="00B94541">
            <w:pPr>
              <w:pStyle w:val="ListParagraph"/>
              <w:numPr>
                <w:ilvl w:val="0"/>
                <w:numId w:val="11"/>
              </w:numPr>
              <w:spacing w:before="0"/>
              <w:jc w:val="both"/>
              <w:rPr>
                <w:rFonts w:ascii="Arial Narrow" w:hAnsi="Arial Narrow" w:cs="Arial"/>
                <w:sz w:val="20"/>
              </w:rPr>
            </w:pPr>
            <w:r w:rsidRPr="0043032E">
              <w:rPr>
                <w:rFonts w:ascii="Arial Narrow" w:hAnsi="Arial Narrow" w:cs="Arial"/>
                <w:sz w:val="20"/>
              </w:rPr>
              <w:t>Requirement Collection, Elicitation and Analysis</w:t>
            </w:r>
          </w:p>
          <w:p w14:paraId="64C3ACA4" w14:textId="77777777" w:rsidR="00B94541" w:rsidRPr="0043032E" w:rsidRDefault="00B94541" w:rsidP="00B94541">
            <w:pPr>
              <w:pStyle w:val="ListParagraph"/>
              <w:numPr>
                <w:ilvl w:val="0"/>
                <w:numId w:val="11"/>
              </w:numPr>
              <w:spacing w:before="0"/>
              <w:jc w:val="both"/>
              <w:rPr>
                <w:rFonts w:ascii="Arial Narrow" w:hAnsi="Arial Narrow" w:cs="Arial"/>
                <w:sz w:val="20"/>
              </w:rPr>
            </w:pPr>
            <w:r w:rsidRPr="0043032E">
              <w:rPr>
                <w:rFonts w:ascii="Arial Narrow" w:hAnsi="Arial Narrow" w:cs="Arial"/>
                <w:sz w:val="20"/>
              </w:rPr>
              <w:t>Process and Transformation</w:t>
            </w:r>
          </w:p>
          <w:p w14:paraId="41C2F3D5" w14:textId="77777777" w:rsidR="00B94541" w:rsidRPr="0043032E" w:rsidRDefault="00B94541" w:rsidP="00B94541">
            <w:pPr>
              <w:pStyle w:val="ListParagraph"/>
              <w:numPr>
                <w:ilvl w:val="0"/>
                <w:numId w:val="11"/>
              </w:numPr>
              <w:spacing w:before="0"/>
              <w:jc w:val="both"/>
              <w:rPr>
                <w:rFonts w:ascii="Arial Narrow" w:hAnsi="Arial Narrow" w:cs="Arial"/>
                <w:sz w:val="20"/>
              </w:rPr>
            </w:pPr>
            <w:r w:rsidRPr="0043032E">
              <w:rPr>
                <w:rFonts w:ascii="Arial Narrow" w:hAnsi="Arial Narrow" w:cs="Arial"/>
                <w:sz w:val="20"/>
              </w:rPr>
              <w:t>Documentation- Concept notes and technical write-ups.</w:t>
            </w:r>
          </w:p>
          <w:p w14:paraId="66AD3F47" w14:textId="1E833094" w:rsidR="00450E00" w:rsidRPr="00D9080E" w:rsidRDefault="00B94541" w:rsidP="00D9080E">
            <w:pPr>
              <w:pStyle w:val="ListParagraph"/>
              <w:numPr>
                <w:ilvl w:val="0"/>
                <w:numId w:val="11"/>
              </w:numPr>
              <w:spacing w:before="0"/>
              <w:jc w:val="both"/>
              <w:rPr>
                <w:rFonts w:ascii="Arial Narrow" w:hAnsi="Arial Narrow" w:cs="Arial"/>
                <w:sz w:val="20"/>
              </w:rPr>
            </w:pPr>
            <w:r w:rsidRPr="0043032E">
              <w:rPr>
                <w:rFonts w:ascii="Arial Narrow" w:hAnsi="Arial Narrow" w:cs="Arial"/>
                <w:sz w:val="20"/>
              </w:rPr>
              <w:t>Excellent Presentation and Inter-Personal Skills</w:t>
            </w:r>
          </w:p>
        </w:tc>
      </w:tr>
      <w:tr w:rsidR="00450E00" w:rsidRPr="00923238" w14:paraId="7CAE0490" w14:textId="77777777" w:rsidTr="00D9080E">
        <w:tc>
          <w:tcPr>
            <w:tcW w:w="5000" w:type="pct"/>
            <w:gridSpan w:val="7"/>
          </w:tcPr>
          <w:p w14:paraId="072734BE" w14:textId="388D3E83" w:rsidR="00851725" w:rsidRDefault="00851725" w:rsidP="00D9080E">
            <w:pPr>
              <w:spacing w:before="0"/>
              <w:rPr>
                <w:rFonts w:ascii="Arial Narrow" w:hAnsi="Arial Narrow" w:cs="Arial"/>
                <w:b/>
                <w:bCs/>
                <w:sz w:val="20"/>
              </w:rPr>
            </w:pPr>
            <w:r w:rsidRPr="00851725">
              <w:rPr>
                <w:rFonts w:ascii="Arial Narrow" w:hAnsi="Arial Narrow" w:cs="Arial"/>
                <w:b/>
                <w:bCs/>
                <w:sz w:val="20"/>
              </w:rPr>
              <w:t xml:space="preserve">12. </w:t>
            </w:r>
            <w:r w:rsidRPr="00851725">
              <w:rPr>
                <w:rFonts w:ascii="Arial Narrow" w:hAnsi="Arial Narrow" w:cs="Arial"/>
                <w:b/>
                <w:bCs/>
                <w:sz w:val="20"/>
              </w:rPr>
              <w:t>Additional Experience/Projects</w:t>
            </w:r>
          </w:p>
          <w:p w14:paraId="3E9BDCAD" w14:textId="77777777" w:rsidR="00851725" w:rsidRPr="00851725" w:rsidRDefault="00851725" w:rsidP="00D9080E">
            <w:pPr>
              <w:spacing w:before="0"/>
              <w:rPr>
                <w:rFonts w:ascii="Arial Narrow" w:hAnsi="Arial Narrow" w:cs="Arial"/>
                <w:b/>
                <w:bCs/>
                <w:sz w:val="20"/>
              </w:rPr>
            </w:pPr>
            <w:r w:rsidRPr="00851725">
              <w:rPr>
                <w:rFonts w:ascii="Arial Narrow" w:hAnsi="Arial Narrow" w:cs="Arial"/>
                <w:b/>
                <w:bCs/>
                <w:sz w:val="20"/>
              </w:rPr>
              <w:t xml:space="preserve">A2i (Access to Information) </w:t>
            </w:r>
          </w:p>
          <w:p w14:paraId="7C6DBE26" w14:textId="77777777" w:rsidR="00851725" w:rsidRPr="002027DA" w:rsidRDefault="00851725" w:rsidP="00D9080E">
            <w:pPr>
              <w:spacing w:before="0"/>
              <w:rPr>
                <w:rFonts w:ascii="Arial Narrow" w:hAnsi="Arial Narrow" w:cs="Arial"/>
                <w:b/>
                <w:bCs/>
                <w:sz w:val="20"/>
              </w:rPr>
            </w:pPr>
            <w:r w:rsidRPr="002027DA">
              <w:rPr>
                <w:rFonts w:ascii="Arial Narrow" w:hAnsi="Arial Narrow" w:cs="Arial"/>
                <w:b/>
                <w:bCs/>
                <w:sz w:val="20"/>
              </w:rPr>
              <w:t>Consultant</w:t>
            </w:r>
          </w:p>
          <w:p w14:paraId="1924A7D3" w14:textId="77777777" w:rsidR="00851725" w:rsidRPr="00851725" w:rsidRDefault="00851725" w:rsidP="00D9080E">
            <w:pPr>
              <w:spacing w:before="0"/>
              <w:rPr>
                <w:rFonts w:ascii="Arial Narrow" w:hAnsi="Arial Narrow" w:cs="Arial"/>
                <w:sz w:val="20"/>
              </w:rPr>
            </w:pPr>
            <w:r w:rsidRPr="00851725">
              <w:rPr>
                <w:rFonts w:ascii="Arial Narrow" w:hAnsi="Arial Narrow" w:cs="Arial"/>
                <w:sz w:val="20"/>
              </w:rPr>
              <w:t>Consultant at Evaluation of 100 digital services on Mujib Year Celebration and Digital Service Design Lab of Women Affairs (DSDL).</w:t>
            </w:r>
          </w:p>
          <w:p w14:paraId="2E471269" w14:textId="77777777" w:rsidR="00851725" w:rsidRPr="00851725" w:rsidRDefault="00851725" w:rsidP="00D9080E">
            <w:pPr>
              <w:spacing w:before="0"/>
              <w:rPr>
                <w:rFonts w:ascii="Arial Narrow" w:hAnsi="Arial Narrow" w:cs="Arial"/>
                <w:b/>
                <w:bCs/>
                <w:sz w:val="20"/>
              </w:rPr>
            </w:pPr>
            <w:r w:rsidRPr="00851725">
              <w:rPr>
                <w:rFonts w:ascii="Arial Narrow" w:hAnsi="Arial Narrow" w:cs="Arial"/>
                <w:b/>
                <w:bCs/>
                <w:sz w:val="20"/>
              </w:rPr>
              <w:t>Concept Writer</w:t>
            </w:r>
          </w:p>
          <w:p w14:paraId="779A07EE" w14:textId="77777777" w:rsidR="00851725" w:rsidRPr="00851725" w:rsidRDefault="00851725" w:rsidP="00D9080E">
            <w:pPr>
              <w:spacing w:before="0"/>
              <w:rPr>
                <w:rFonts w:ascii="Arial Narrow" w:hAnsi="Arial Narrow" w:cs="Arial"/>
                <w:sz w:val="20"/>
              </w:rPr>
            </w:pPr>
            <w:r w:rsidRPr="00851725">
              <w:rPr>
                <w:rFonts w:ascii="Arial Narrow" w:hAnsi="Arial Narrow" w:cs="Arial"/>
                <w:sz w:val="20"/>
              </w:rPr>
              <w:t>Prepared Concept Papers of Coordination Unit for COVID-19 and Service Oriented Process (SOP) Design of “Ma Telehealth Call Centre”.</w:t>
            </w:r>
          </w:p>
          <w:p w14:paraId="6B2F21BB" w14:textId="77777777" w:rsidR="00851725" w:rsidRPr="00851725" w:rsidRDefault="00851725" w:rsidP="00D9080E">
            <w:pPr>
              <w:spacing w:before="0"/>
              <w:rPr>
                <w:rFonts w:ascii="Arial Narrow" w:hAnsi="Arial Narrow" w:cs="Arial"/>
                <w:b/>
                <w:bCs/>
                <w:sz w:val="20"/>
              </w:rPr>
            </w:pPr>
            <w:r w:rsidRPr="00851725">
              <w:rPr>
                <w:rFonts w:ascii="Arial Narrow" w:hAnsi="Arial Narrow" w:cs="Arial"/>
                <w:b/>
                <w:bCs/>
                <w:sz w:val="20"/>
              </w:rPr>
              <w:t>Software Shop Limited (SSL Wireless)</w:t>
            </w:r>
          </w:p>
          <w:p w14:paraId="7BF838F5" w14:textId="29EB5E21" w:rsidR="00450E00" w:rsidRPr="003A283A" w:rsidRDefault="00851725" w:rsidP="00D9080E">
            <w:pPr>
              <w:spacing w:before="0"/>
              <w:rPr>
                <w:rFonts w:ascii="Arial Narrow" w:hAnsi="Arial Narrow" w:cs="Arial"/>
                <w:sz w:val="20"/>
              </w:rPr>
            </w:pPr>
            <w:r w:rsidRPr="00851725">
              <w:rPr>
                <w:rFonts w:ascii="Arial Narrow" w:hAnsi="Arial Narrow" w:cs="Arial"/>
                <w:sz w:val="20"/>
              </w:rPr>
              <w:t>In a short-term engagement, helped preparing Request for Proposal (RFP) for NBR Bond Management Software, translated functional requirements into process diagrams.</w:t>
            </w:r>
          </w:p>
        </w:tc>
      </w:tr>
    </w:tbl>
    <w:p w14:paraId="730E4CE3" w14:textId="77777777" w:rsidR="00ED6B07" w:rsidRDefault="00ED6B07" w:rsidP="00D9080E">
      <w:pPr>
        <w:spacing w:before="0"/>
      </w:pPr>
    </w:p>
    <w:p w14:paraId="6B41E123" w14:textId="7110CDBF" w:rsidR="002E4CE0" w:rsidRDefault="00451E65" w:rsidP="00D9080E">
      <w:pPr>
        <w:tabs>
          <w:tab w:val="left" w:pos="360"/>
        </w:tabs>
        <w:spacing w:before="0"/>
        <w:jc w:val="both"/>
        <w:rPr>
          <w:rFonts w:ascii="Arial Narrow" w:hAnsi="Arial Narrow" w:cs="Arial"/>
          <w:sz w:val="20"/>
        </w:rPr>
      </w:pPr>
      <w:r w:rsidRPr="005E50D9">
        <w:rPr>
          <w:rFonts w:ascii="Arial Narrow" w:hAnsi="Arial Narrow" w:cs="Arial"/>
          <w:b/>
          <w:sz w:val="20"/>
        </w:rPr>
        <w:t>Certification</w:t>
      </w:r>
      <w:r w:rsidRPr="005E50D9">
        <w:rPr>
          <w:rFonts w:ascii="Arial Narrow" w:hAnsi="Arial Narrow" w:cs="Arial"/>
          <w:sz w:val="20"/>
        </w:rPr>
        <w:t>:</w:t>
      </w:r>
    </w:p>
    <w:p w14:paraId="39E57CA5" w14:textId="67D82CF7" w:rsidR="00451E65" w:rsidRDefault="00451E65" w:rsidP="003804F2">
      <w:pPr>
        <w:spacing w:before="0"/>
        <w:jc w:val="both"/>
        <w:rPr>
          <w:rFonts w:ascii="Arial Narrow" w:hAnsi="Arial Narrow" w:cs="Arial"/>
          <w:sz w:val="20"/>
        </w:rPr>
      </w:pPr>
      <w:r w:rsidRPr="005E50D9">
        <w:rPr>
          <w:rFonts w:ascii="Arial Narrow" w:hAnsi="Arial Narrow" w:cs="Arial"/>
          <w:sz w:val="20"/>
        </w:rPr>
        <w:t xml:space="preserve">I, the undersigned, certify that </w:t>
      </w:r>
      <w:r>
        <w:rPr>
          <w:rFonts w:ascii="Arial Narrow" w:hAnsi="Arial Narrow" w:cs="Arial"/>
          <w:sz w:val="20"/>
        </w:rPr>
        <w:t>(</w:t>
      </w:r>
      <w:proofErr w:type="spellStart"/>
      <w:r>
        <w:rPr>
          <w:rFonts w:ascii="Arial Narrow" w:hAnsi="Arial Narrow" w:cs="Arial"/>
          <w:sz w:val="20"/>
        </w:rPr>
        <w:t>i</w:t>
      </w:r>
      <w:proofErr w:type="spellEnd"/>
      <w:r>
        <w:rPr>
          <w:rFonts w:ascii="Arial Narrow" w:hAnsi="Arial Narrow" w:cs="Arial"/>
          <w:sz w:val="20"/>
        </w:rPr>
        <w:t xml:space="preserve">) I was not a former employee of </w:t>
      </w:r>
      <w:r w:rsidRPr="005E50D9">
        <w:rPr>
          <w:rFonts w:ascii="Arial Narrow" w:hAnsi="Arial Narrow" w:cs="Arial"/>
          <w:sz w:val="20"/>
        </w:rPr>
        <w:t>the</w:t>
      </w:r>
      <w:r>
        <w:rPr>
          <w:rFonts w:ascii="Arial Narrow" w:hAnsi="Arial Narrow" w:cs="Arial"/>
          <w:sz w:val="20"/>
        </w:rPr>
        <w:t xml:space="preserve"> client immediately before the submission of this proposal, </w:t>
      </w:r>
      <w:proofErr w:type="gramStart"/>
      <w:r>
        <w:rPr>
          <w:rFonts w:ascii="Arial Narrow" w:hAnsi="Arial Narrow" w:cs="Arial"/>
          <w:sz w:val="20"/>
        </w:rPr>
        <w:t>and</w:t>
      </w:r>
      <w:r w:rsidR="0036242E">
        <w:rPr>
          <w:rFonts w:ascii="Arial Narrow" w:hAnsi="Arial Narrow" w:cs="Arial"/>
          <w:sz w:val="20"/>
        </w:rPr>
        <w:t>,</w:t>
      </w:r>
      <w:proofErr w:type="gramEnd"/>
      <w:r w:rsidR="0036242E">
        <w:rPr>
          <w:rFonts w:ascii="Arial Narrow" w:hAnsi="Arial Narrow" w:cs="Arial"/>
          <w:sz w:val="20"/>
        </w:rPr>
        <w:t xml:space="preserve"> (ii) I have</w:t>
      </w:r>
      <w:r>
        <w:rPr>
          <w:rFonts w:ascii="Arial Narrow" w:hAnsi="Arial Narrow" w:cs="Arial"/>
          <w:sz w:val="20"/>
        </w:rPr>
        <w:t xml:space="preserve"> </w:t>
      </w:r>
      <w:r w:rsidR="0036242E">
        <w:rPr>
          <w:rFonts w:ascii="Arial Narrow" w:hAnsi="Arial Narrow" w:cs="Arial"/>
          <w:sz w:val="20"/>
        </w:rPr>
        <w:t xml:space="preserve">not offered my CV to be proposed by a Firm other than this Consultant for this assignment, and </w:t>
      </w:r>
      <w:r>
        <w:rPr>
          <w:rFonts w:ascii="Arial Narrow" w:hAnsi="Arial Narrow" w:cs="Arial"/>
          <w:sz w:val="20"/>
        </w:rPr>
        <w:t>(i</w:t>
      </w:r>
      <w:r w:rsidR="0036242E">
        <w:rPr>
          <w:rFonts w:ascii="Arial Narrow" w:hAnsi="Arial Narrow" w:cs="Arial"/>
          <w:sz w:val="20"/>
        </w:rPr>
        <w:t>i</w:t>
      </w:r>
      <w:r>
        <w:rPr>
          <w:rFonts w:ascii="Arial Narrow" w:hAnsi="Arial Narrow" w:cs="Arial"/>
          <w:sz w:val="20"/>
        </w:rPr>
        <w:t>i) to the</w:t>
      </w:r>
      <w:r w:rsidRPr="005E50D9">
        <w:rPr>
          <w:rFonts w:ascii="Arial Narrow" w:hAnsi="Arial Narrow" w:cs="Arial"/>
          <w:sz w:val="20"/>
        </w:rPr>
        <w:t xml:space="preserve"> best of my knowledge and belief, this </w:t>
      </w:r>
      <w:r>
        <w:rPr>
          <w:rFonts w:ascii="Arial Narrow" w:hAnsi="Arial Narrow" w:cs="Arial"/>
          <w:sz w:val="20"/>
        </w:rPr>
        <w:t>bio data</w:t>
      </w:r>
      <w:r w:rsidRPr="005E50D9">
        <w:rPr>
          <w:rFonts w:ascii="Arial Narrow" w:hAnsi="Arial Narrow" w:cs="Arial"/>
          <w:sz w:val="20"/>
        </w:rPr>
        <w:t xml:space="preserve"> correctly describes myself, my qualifications, and my experience. I understand that any </w:t>
      </w:r>
      <w:r w:rsidR="003F7E7D" w:rsidRPr="005E50D9">
        <w:rPr>
          <w:rFonts w:ascii="Arial Narrow" w:hAnsi="Arial Narrow" w:cs="Arial"/>
          <w:sz w:val="20"/>
        </w:rPr>
        <w:t>willful</w:t>
      </w:r>
      <w:r w:rsidRPr="005E50D9">
        <w:rPr>
          <w:rFonts w:ascii="Arial Narrow" w:hAnsi="Arial Narrow" w:cs="Arial"/>
          <w:sz w:val="20"/>
        </w:rPr>
        <w:t xml:space="preserve"> mis</w:t>
      </w:r>
      <w:r>
        <w:rPr>
          <w:rFonts w:ascii="Arial Narrow" w:hAnsi="Arial Narrow" w:cs="Arial"/>
          <w:sz w:val="20"/>
        </w:rPr>
        <w:t>statement</w:t>
      </w:r>
      <w:r w:rsidRPr="005E50D9">
        <w:rPr>
          <w:rFonts w:ascii="Arial Narrow" w:hAnsi="Arial Narrow" w:cs="Arial"/>
          <w:sz w:val="20"/>
        </w:rPr>
        <w:t xml:space="preserve"> described herein may lead to my disqualification or dismissal, if engaged.</w:t>
      </w:r>
    </w:p>
    <w:p w14:paraId="33EBA853" w14:textId="45EAACA7" w:rsidR="004476E8" w:rsidRDefault="004476E8" w:rsidP="003804F2">
      <w:pPr>
        <w:spacing w:before="0"/>
        <w:jc w:val="both"/>
        <w:rPr>
          <w:rFonts w:ascii="Arial Narrow" w:hAnsi="Arial Narrow" w:cs="Arial"/>
          <w:sz w:val="20"/>
        </w:rPr>
      </w:pPr>
    </w:p>
    <w:p w14:paraId="537E4326" w14:textId="5C2088C1" w:rsidR="00FA592F" w:rsidRDefault="00FA592F" w:rsidP="00FA592F">
      <w:pPr>
        <w:jc w:val="both"/>
        <w:rPr>
          <w:rFonts w:ascii="Arial Narrow" w:hAnsi="Arial Narrow" w:cs="Arial Narrow"/>
          <w:sz w:val="20"/>
        </w:rPr>
      </w:pPr>
      <w:r w:rsidRPr="004F3AD1">
        <w:rPr>
          <w:rFonts w:ascii="Arial Narrow" w:hAnsi="Arial Narrow" w:cs="Arial"/>
          <w:sz w:val="20"/>
        </w:rPr>
        <w:t xml:space="preserve">I have been employed by </w:t>
      </w:r>
      <w:r w:rsidR="005529AE">
        <w:rPr>
          <w:rFonts w:ascii="Arial Narrow" w:hAnsi="Arial Narrow" w:cs="Arial"/>
          <w:sz w:val="20"/>
        </w:rPr>
        <w:t>Telcobright Limited</w:t>
      </w:r>
      <w:r w:rsidRPr="004F3AD1">
        <w:rPr>
          <w:rFonts w:ascii="Arial Narrow" w:hAnsi="Arial Narrow" w:cs="Arial"/>
          <w:sz w:val="20"/>
        </w:rPr>
        <w:t>. as a consultant. Indicate “Yes” or “No” in the boxes below:</w:t>
      </w:r>
    </w:p>
    <w:p w14:paraId="786F51B2" w14:textId="1C320257" w:rsidR="00451E65" w:rsidRDefault="00451E65" w:rsidP="003804F2">
      <w:pPr>
        <w:spacing w:before="0"/>
        <w:rPr>
          <w:rFonts w:ascii="Arial Narrow" w:hAnsi="Arial Narrow" w:cs="Arial"/>
          <w:sz w:val="20"/>
        </w:rPr>
      </w:pPr>
    </w:p>
    <w:tbl>
      <w:tblPr>
        <w:tblW w:w="5000" w:type="pct"/>
        <w:tblLook w:val="04A0" w:firstRow="1" w:lastRow="0" w:firstColumn="1" w:lastColumn="0" w:noHBand="0" w:noVBand="1"/>
      </w:tblPr>
      <w:tblGrid>
        <w:gridCol w:w="3914"/>
        <w:gridCol w:w="540"/>
        <w:gridCol w:w="676"/>
        <w:gridCol w:w="540"/>
        <w:gridCol w:w="3644"/>
      </w:tblGrid>
      <w:tr w:rsidR="00451E65" w:rsidRPr="00E6404A" w14:paraId="2AD9966C" w14:textId="77777777" w:rsidTr="000702AC">
        <w:trPr>
          <w:trHeight w:val="340"/>
        </w:trPr>
        <w:tc>
          <w:tcPr>
            <w:tcW w:w="2101" w:type="pct"/>
            <w:tcBorders>
              <w:right w:val="single" w:sz="4" w:space="0" w:color="auto"/>
            </w:tcBorders>
            <w:shd w:val="clear" w:color="auto" w:fill="auto"/>
            <w:vAlign w:val="center"/>
          </w:tcPr>
          <w:p w14:paraId="619E00EA" w14:textId="77777777" w:rsidR="00451E65" w:rsidRPr="00E6404A" w:rsidRDefault="00451E65" w:rsidP="003804F2">
            <w:pPr>
              <w:tabs>
                <w:tab w:val="left" w:pos="360"/>
              </w:tabs>
              <w:spacing w:before="0"/>
              <w:jc w:val="right"/>
              <w:rPr>
                <w:rFonts w:ascii="Arial Narrow" w:hAnsi="Arial Narrow" w:cs="Arial"/>
                <w:b/>
                <w:sz w:val="20"/>
              </w:rPr>
            </w:pPr>
            <w:r w:rsidRPr="00E6404A">
              <w:rPr>
                <w:rFonts w:ascii="Arial Narrow" w:hAnsi="Arial Narrow" w:cs="Arial"/>
                <w:b/>
                <w:sz w:val="20"/>
              </w:rPr>
              <w:t>YES</w:t>
            </w:r>
          </w:p>
        </w:tc>
        <w:tc>
          <w:tcPr>
            <w:tcW w:w="290" w:type="pct"/>
            <w:tcBorders>
              <w:top w:val="single" w:sz="4" w:space="0" w:color="auto"/>
              <w:left w:val="single" w:sz="4" w:space="0" w:color="auto"/>
              <w:bottom w:val="single" w:sz="4" w:space="0" w:color="auto"/>
              <w:right w:val="single" w:sz="4" w:space="0" w:color="auto"/>
            </w:tcBorders>
            <w:shd w:val="clear" w:color="auto" w:fill="auto"/>
            <w:vAlign w:val="center"/>
          </w:tcPr>
          <w:p w14:paraId="0595F68A" w14:textId="77777777" w:rsidR="00451E65" w:rsidRPr="00E6404A" w:rsidRDefault="00451E65" w:rsidP="003804F2">
            <w:pPr>
              <w:tabs>
                <w:tab w:val="left" w:pos="360"/>
              </w:tabs>
              <w:spacing w:before="0"/>
              <w:jc w:val="center"/>
              <w:rPr>
                <w:rFonts w:ascii="Arial Narrow" w:hAnsi="Arial Narrow" w:cs="Arial"/>
                <w:b/>
                <w:sz w:val="20"/>
              </w:rPr>
            </w:pPr>
            <w:r w:rsidRPr="0060052D">
              <w:rPr>
                <w:rFonts w:ascii="Arial Narrow" w:hAnsi="Arial Narrow" w:cs="Arial"/>
                <w:b/>
                <w:sz w:val="20"/>
              </w:rPr>
              <w:sym w:font="Wingdings" w:char="F0FC"/>
            </w:r>
          </w:p>
        </w:tc>
        <w:tc>
          <w:tcPr>
            <w:tcW w:w="363" w:type="pct"/>
            <w:tcBorders>
              <w:left w:val="single" w:sz="4" w:space="0" w:color="auto"/>
              <w:right w:val="single" w:sz="4" w:space="0" w:color="auto"/>
            </w:tcBorders>
            <w:shd w:val="clear" w:color="auto" w:fill="auto"/>
            <w:vAlign w:val="center"/>
          </w:tcPr>
          <w:p w14:paraId="651FC454" w14:textId="77777777" w:rsidR="00451E65" w:rsidRPr="00E6404A" w:rsidRDefault="00451E65" w:rsidP="003804F2">
            <w:pPr>
              <w:tabs>
                <w:tab w:val="left" w:pos="360"/>
              </w:tabs>
              <w:spacing w:before="0"/>
              <w:jc w:val="right"/>
              <w:rPr>
                <w:rFonts w:ascii="Arial Narrow" w:hAnsi="Arial Narrow" w:cs="Arial"/>
                <w:b/>
                <w:sz w:val="20"/>
              </w:rPr>
            </w:pPr>
            <w:r w:rsidRPr="00E6404A">
              <w:rPr>
                <w:rFonts w:ascii="Arial Narrow" w:hAnsi="Arial Narrow" w:cs="Arial"/>
                <w:b/>
                <w:sz w:val="20"/>
              </w:rPr>
              <w:t>NO</w:t>
            </w:r>
          </w:p>
        </w:tc>
        <w:tc>
          <w:tcPr>
            <w:tcW w:w="290" w:type="pct"/>
            <w:tcBorders>
              <w:top w:val="single" w:sz="4" w:space="0" w:color="auto"/>
              <w:left w:val="single" w:sz="4" w:space="0" w:color="auto"/>
              <w:bottom w:val="single" w:sz="4" w:space="0" w:color="auto"/>
              <w:right w:val="single" w:sz="4" w:space="0" w:color="auto"/>
            </w:tcBorders>
            <w:shd w:val="clear" w:color="auto" w:fill="auto"/>
          </w:tcPr>
          <w:p w14:paraId="0EBBAD33" w14:textId="77777777" w:rsidR="00451E65" w:rsidRPr="00E6404A" w:rsidRDefault="00451E65" w:rsidP="003804F2">
            <w:pPr>
              <w:tabs>
                <w:tab w:val="left" w:pos="360"/>
              </w:tabs>
              <w:spacing w:before="0"/>
              <w:jc w:val="both"/>
              <w:rPr>
                <w:rFonts w:ascii="Arial Narrow" w:hAnsi="Arial Narrow" w:cs="Arial"/>
                <w:b/>
                <w:sz w:val="20"/>
              </w:rPr>
            </w:pPr>
          </w:p>
        </w:tc>
        <w:tc>
          <w:tcPr>
            <w:tcW w:w="1956" w:type="pct"/>
            <w:tcBorders>
              <w:left w:val="single" w:sz="4" w:space="0" w:color="auto"/>
            </w:tcBorders>
            <w:shd w:val="clear" w:color="auto" w:fill="auto"/>
          </w:tcPr>
          <w:p w14:paraId="50F03978" w14:textId="77777777" w:rsidR="00451E65" w:rsidRPr="00E6404A" w:rsidRDefault="00451E65" w:rsidP="003804F2">
            <w:pPr>
              <w:tabs>
                <w:tab w:val="left" w:pos="360"/>
              </w:tabs>
              <w:spacing w:before="0"/>
              <w:jc w:val="both"/>
              <w:rPr>
                <w:rFonts w:ascii="Arial Narrow" w:hAnsi="Arial Narrow" w:cs="Arial"/>
                <w:b/>
                <w:sz w:val="20"/>
              </w:rPr>
            </w:pPr>
          </w:p>
        </w:tc>
      </w:tr>
      <w:tr w:rsidR="00451E65" w:rsidRPr="00E6404A" w14:paraId="75A95F88" w14:textId="77777777" w:rsidTr="000702AC">
        <w:tc>
          <w:tcPr>
            <w:tcW w:w="5000" w:type="pct"/>
            <w:gridSpan w:val="5"/>
            <w:shd w:val="clear" w:color="auto" w:fill="auto"/>
          </w:tcPr>
          <w:p w14:paraId="786C814D" w14:textId="10AA5D66" w:rsidR="00451E65" w:rsidRPr="00E6404A" w:rsidRDefault="00451E65" w:rsidP="003804F2">
            <w:pPr>
              <w:tabs>
                <w:tab w:val="left" w:pos="360"/>
              </w:tabs>
              <w:spacing w:before="0"/>
              <w:jc w:val="both"/>
              <w:rPr>
                <w:rFonts w:ascii="Arial Narrow" w:hAnsi="Arial Narrow" w:cs="Arial"/>
                <w:b/>
                <w:sz w:val="20"/>
              </w:rPr>
            </w:pPr>
          </w:p>
        </w:tc>
      </w:tr>
      <w:tr w:rsidR="00451E65" w:rsidRPr="00E6404A" w14:paraId="0BA2865E" w14:textId="77777777" w:rsidTr="004715E9">
        <w:trPr>
          <w:trHeight w:val="761"/>
        </w:trPr>
        <w:tc>
          <w:tcPr>
            <w:tcW w:w="2754" w:type="pct"/>
            <w:gridSpan w:val="3"/>
            <w:tcBorders>
              <w:right w:val="single" w:sz="4" w:space="0" w:color="auto"/>
            </w:tcBorders>
            <w:shd w:val="clear" w:color="auto" w:fill="auto"/>
          </w:tcPr>
          <w:p w14:paraId="7DC2C848" w14:textId="77777777" w:rsidR="00451E65" w:rsidRPr="00E6404A" w:rsidRDefault="00451E65" w:rsidP="003804F2">
            <w:pPr>
              <w:tabs>
                <w:tab w:val="left" w:pos="360"/>
              </w:tabs>
              <w:spacing w:before="0"/>
              <w:jc w:val="both"/>
              <w:rPr>
                <w:rFonts w:ascii="Arial Narrow" w:hAnsi="Arial Narrow" w:cs="Arial"/>
                <w:b/>
                <w:sz w:val="20"/>
              </w:rPr>
            </w:pPr>
          </w:p>
          <w:p w14:paraId="348A774E" w14:textId="77777777" w:rsidR="00451E65" w:rsidRPr="00E6404A" w:rsidRDefault="00451E65" w:rsidP="003804F2">
            <w:pPr>
              <w:tabs>
                <w:tab w:val="left" w:pos="360"/>
              </w:tabs>
              <w:spacing w:before="0"/>
              <w:jc w:val="right"/>
              <w:rPr>
                <w:rFonts w:ascii="Arial Narrow" w:hAnsi="Arial Narrow" w:cs="Arial"/>
                <w:b/>
                <w:sz w:val="20"/>
              </w:rPr>
            </w:pPr>
            <w:r w:rsidRPr="00E6404A">
              <w:rPr>
                <w:rFonts w:ascii="Arial Narrow" w:hAnsi="Arial Narrow" w:cs="Arial"/>
                <w:b/>
                <w:sz w:val="20"/>
              </w:rPr>
              <w:t>Signature</w:t>
            </w:r>
          </w:p>
          <w:p w14:paraId="3F0FBCA2" w14:textId="77777777" w:rsidR="00451E65" w:rsidRPr="00E6404A" w:rsidRDefault="00451E65" w:rsidP="003804F2">
            <w:pPr>
              <w:tabs>
                <w:tab w:val="left" w:pos="360"/>
              </w:tabs>
              <w:spacing w:before="0"/>
              <w:jc w:val="both"/>
              <w:rPr>
                <w:rFonts w:ascii="Arial Narrow" w:hAnsi="Arial Narrow" w:cs="Arial"/>
                <w:b/>
                <w:sz w:val="20"/>
              </w:rPr>
            </w:pPr>
          </w:p>
          <w:p w14:paraId="59C46FC3" w14:textId="77777777" w:rsidR="00451E65" w:rsidRPr="00E6404A" w:rsidRDefault="00451E65" w:rsidP="003804F2">
            <w:pPr>
              <w:tabs>
                <w:tab w:val="left" w:pos="360"/>
              </w:tabs>
              <w:spacing w:before="0"/>
              <w:jc w:val="both"/>
              <w:rPr>
                <w:rFonts w:ascii="Arial Narrow" w:hAnsi="Arial Narrow" w:cs="Arial"/>
                <w:b/>
                <w:sz w:val="20"/>
              </w:rPr>
            </w:pPr>
          </w:p>
        </w:tc>
        <w:tc>
          <w:tcPr>
            <w:tcW w:w="2246" w:type="pct"/>
            <w:gridSpan w:val="2"/>
            <w:tcBorders>
              <w:top w:val="single" w:sz="4" w:space="0" w:color="auto"/>
              <w:left w:val="single" w:sz="4" w:space="0" w:color="auto"/>
              <w:bottom w:val="single" w:sz="4" w:space="0" w:color="auto"/>
              <w:right w:val="single" w:sz="4" w:space="0" w:color="auto"/>
            </w:tcBorders>
            <w:shd w:val="clear" w:color="auto" w:fill="auto"/>
          </w:tcPr>
          <w:p w14:paraId="60006EAB" w14:textId="4590882A" w:rsidR="00451E65" w:rsidRPr="00E6404A" w:rsidRDefault="00D9080E" w:rsidP="003804F2">
            <w:pPr>
              <w:tabs>
                <w:tab w:val="left" w:pos="360"/>
              </w:tabs>
              <w:spacing w:before="0"/>
              <w:jc w:val="both"/>
              <w:rPr>
                <w:rFonts w:ascii="Arial Narrow" w:hAnsi="Arial Narrow" w:cs="Arial"/>
                <w:b/>
                <w:sz w:val="20"/>
              </w:rPr>
            </w:pPr>
            <w:r>
              <w:rPr>
                <w:rFonts w:ascii="Arial Narrow" w:hAnsi="Arial Narrow" w:cs="Arial"/>
                <w:b/>
                <w:noProof/>
                <w:sz w:val="20"/>
              </w:rPr>
              <w:drawing>
                <wp:anchor distT="0" distB="0" distL="114300" distR="114300" simplePos="0" relativeHeight="251658240" behindDoc="0" locked="0" layoutInCell="1" allowOverlap="1" wp14:anchorId="0195AF98" wp14:editId="0ED58743">
                  <wp:simplePos x="0" y="0"/>
                  <wp:positionH relativeFrom="column">
                    <wp:posOffset>15137</wp:posOffset>
                  </wp:positionH>
                  <wp:positionV relativeFrom="paragraph">
                    <wp:posOffset>73814</wp:posOffset>
                  </wp:positionV>
                  <wp:extent cx="1019468" cy="459500"/>
                  <wp:effectExtent l="0" t="0" r="0" b="0"/>
                  <wp:wrapNone/>
                  <wp:docPr id="1" name="Picture 1" descr="A close-up of a handwritte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handwritten word&#10;&#10;Description automatically generated"/>
                          <pic:cNvPicPr/>
                        </pic:nvPicPr>
                        <pic:blipFill rotWithShape="1">
                          <a:blip r:embed="rId8" cstate="print">
                            <a:extLst>
                              <a:ext uri="{28A0092B-C50C-407E-A947-70E740481C1C}">
                                <a14:useLocalDpi xmlns:a14="http://schemas.microsoft.com/office/drawing/2010/main" val="0"/>
                              </a:ext>
                            </a:extLst>
                          </a:blip>
                          <a:srcRect l="24036" t="24233" r="15400" b="19808"/>
                          <a:stretch/>
                        </pic:blipFill>
                        <pic:spPr bwMode="auto">
                          <a:xfrm>
                            <a:off x="0" y="0"/>
                            <a:ext cx="1027113" cy="4629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451E65" w:rsidRPr="00E6404A" w14:paraId="42993BDD" w14:textId="77777777" w:rsidTr="000702AC">
        <w:tc>
          <w:tcPr>
            <w:tcW w:w="2754" w:type="pct"/>
            <w:gridSpan w:val="3"/>
            <w:tcBorders>
              <w:right w:val="single" w:sz="4" w:space="0" w:color="auto"/>
            </w:tcBorders>
            <w:shd w:val="clear" w:color="auto" w:fill="auto"/>
          </w:tcPr>
          <w:p w14:paraId="75097B5E" w14:textId="77777777" w:rsidR="00451E65" w:rsidRPr="00E6404A" w:rsidRDefault="00451E65" w:rsidP="003804F2">
            <w:pPr>
              <w:tabs>
                <w:tab w:val="left" w:pos="360"/>
              </w:tabs>
              <w:spacing w:before="0"/>
              <w:jc w:val="right"/>
              <w:rPr>
                <w:rFonts w:ascii="Arial Narrow" w:hAnsi="Arial Narrow" w:cs="Arial"/>
                <w:b/>
                <w:sz w:val="20"/>
              </w:rPr>
            </w:pPr>
            <w:r w:rsidRPr="00E6404A">
              <w:rPr>
                <w:rFonts w:ascii="Arial Narrow" w:hAnsi="Arial Narrow" w:cs="Arial"/>
                <w:b/>
                <w:sz w:val="20"/>
              </w:rPr>
              <w:t>Date of Signing</w:t>
            </w:r>
          </w:p>
        </w:tc>
        <w:tc>
          <w:tcPr>
            <w:tcW w:w="2246" w:type="pct"/>
            <w:gridSpan w:val="2"/>
            <w:tcBorders>
              <w:top w:val="single" w:sz="4" w:space="0" w:color="auto"/>
              <w:left w:val="single" w:sz="4" w:space="0" w:color="auto"/>
              <w:bottom w:val="single" w:sz="4" w:space="0" w:color="auto"/>
              <w:right w:val="single" w:sz="4" w:space="0" w:color="auto"/>
            </w:tcBorders>
            <w:shd w:val="clear" w:color="auto" w:fill="auto"/>
          </w:tcPr>
          <w:p w14:paraId="07CEC056" w14:textId="0DA875F5" w:rsidR="00451E65" w:rsidRPr="00D9080E" w:rsidRDefault="00C91AC3" w:rsidP="003804F2">
            <w:pPr>
              <w:tabs>
                <w:tab w:val="left" w:pos="360"/>
              </w:tabs>
              <w:spacing w:before="0"/>
              <w:jc w:val="both"/>
              <w:rPr>
                <w:rFonts w:ascii="Arial Narrow" w:eastAsia="Times New Roman" w:hAnsi="Arial Narrow" w:cs="Arial"/>
                <w:b/>
                <w:sz w:val="18"/>
                <w:szCs w:val="18"/>
                <w:lang w:val="en-GB"/>
              </w:rPr>
            </w:pPr>
            <w:r w:rsidRPr="00D9080E">
              <w:rPr>
                <w:rFonts w:ascii="Arial Narrow" w:eastAsia="Times New Roman" w:hAnsi="Arial Narrow" w:cs="Arial"/>
                <w:b/>
                <w:sz w:val="18"/>
                <w:szCs w:val="18"/>
                <w:lang w:val="en-GB"/>
              </w:rPr>
              <w:t>0</w:t>
            </w:r>
            <w:r w:rsidR="00D3776E" w:rsidRPr="00D9080E">
              <w:rPr>
                <w:rFonts w:ascii="Arial Narrow" w:eastAsia="Times New Roman" w:hAnsi="Arial Narrow" w:cs="Arial"/>
                <w:b/>
                <w:sz w:val="18"/>
                <w:szCs w:val="18"/>
                <w:lang w:val="en-GB"/>
              </w:rPr>
              <w:t>1</w:t>
            </w:r>
            <w:r w:rsidR="00451E65" w:rsidRPr="00D9080E">
              <w:rPr>
                <w:rFonts w:ascii="Arial Narrow" w:eastAsia="Times New Roman" w:hAnsi="Arial Narrow" w:cs="Arial"/>
                <w:b/>
                <w:sz w:val="18"/>
                <w:szCs w:val="18"/>
                <w:lang w:val="en-GB"/>
              </w:rPr>
              <w:t xml:space="preserve"> / </w:t>
            </w:r>
            <w:r w:rsidR="00D3776E" w:rsidRPr="00D9080E">
              <w:rPr>
                <w:rFonts w:ascii="Arial Narrow" w:eastAsia="Times New Roman" w:hAnsi="Arial Narrow" w:cs="Arial"/>
                <w:b/>
                <w:sz w:val="18"/>
                <w:szCs w:val="18"/>
                <w:lang w:val="en-GB"/>
              </w:rPr>
              <w:t>0</w:t>
            </w:r>
            <w:r w:rsidR="002A6E2E" w:rsidRPr="00D9080E">
              <w:rPr>
                <w:rFonts w:ascii="Arial Narrow" w:eastAsia="Times New Roman" w:hAnsi="Arial Narrow" w:cs="Arial"/>
                <w:b/>
                <w:sz w:val="18"/>
                <w:szCs w:val="18"/>
                <w:lang w:val="en-GB"/>
              </w:rPr>
              <w:t>2</w:t>
            </w:r>
            <w:r w:rsidR="00451E65" w:rsidRPr="00D9080E">
              <w:rPr>
                <w:rFonts w:ascii="Arial Narrow" w:eastAsia="Times New Roman" w:hAnsi="Arial Narrow" w:cs="Arial"/>
                <w:b/>
                <w:sz w:val="18"/>
                <w:szCs w:val="18"/>
                <w:lang w:val="en-GB"/>
              </w:rPr>
              <w:t xml:space="preserve"> / 202</w:t>
            </w:r>
            <w:r w:rsidR="00D3776E" w:rsidRPr="00D9080E">
              <w:rPr>
                <w:rFonts w:ascii="Arial Narrow" w:eastAsia="Times New Roman" w:hAnsi="Arial Narrow" w:cs="Arial"/>
                <w:b/>
                <w:sz w:val="18"/>
                <w:szCs w:val="18"/>
                <w:lang w:val="en-GB"/>
              </w:rPr>
              <w:t>4</w:t>
            </w:r>
          </w:p>
          <w:p w14:paraId="21B54809" w14:textId="77777777" w:rsidR="00451E65" w:rsidRPr="00E6404A" w:rsidRDefault="00451E65" w:rsidP="003804F2">
            <w:pPr>
              <w:tabs>
                <w:tab w:val="left" w:pos="360"/>
              </w:tabs>
              <w:spacing w:before="0"/>
              <w:jc w:val="both"/>
              <w:rPr>
                <w:rFonts w:ascii="Arial Narrow" w:hAnsi="Arial Narrow" w:cs="Arial"/>
                <w:b/>
                <w:sz w:val="20"/>
              </w:rPr>
            </w:pPr>
            <w:r w:rsidRPr="00D9080E">
              <w:rPr>
                <w:rFonts w:ascii="Arial Narrow" w:eastAsia="Times New Roman" w:hAnsi="Arial Narrow" w:cs="Arial"/>
                <w:sz w:val="18"/>
                <w:szCs w:val="18"/>
                <w:lang w:val="en-GB"/>
              </w:rPr>
              <w:t>(Day / Month / Year)</w:t>
            </w:r>
          </w:p>
        </w:tc>
      </w:tr>
    </w:tbl>
    <w:p w14:paraId="78B123AF" w14:textId="77777777" w:rsidR="0005349A" w:rsidRDefault="0005349A" w:rsidP="00C52F15">
      <w:pPr>
        <w:spacing w:before="0"/>
      </w:pPr>
    </w:p>
    <w:sectPr w:rsidR="0005349A" w:rsidSect="00896D27">
      <w:headerReference w:type="default" r:id="rId9"/>
      <w:footerReference w:type="default" r:id="rId10"/>
      <w:pgSz w:w="11906" w:h="16838" w:code="9"/>
      <w:pgMar w:top="1166"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EBE05" w14:textId="77777777" w:rsidR="00B55AD0" w:rsidRDefault="00B55AD0" w:rsidP="004743B0">
      <w:pPr>
        <w:spacing w:before="0"/>
      </w:pPr>
      <w:r>
        <w:separator/>
      </w:r>
    </w:p>
  </w:endnote>
  <w:endnote w:type="continuationSeparator" w:id="0">
    <w:p w14:paraId="5A4A5706" w14:textId="77777777" w:rsidR="00B55AD0" w:rsidRDefault="00B55AD0" w:rsidP="004743B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ArialNarrow">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tblBorders>
      <w:tblCellMar>
        <w:left w:w="0" w:type="dxa"/>
        <w:right w:w="0" w:type="dxa"/>
      </w:tblCellMar>
      <w:tblLook w:val="04A0" w:firstRow="1" w:lastRow="0" w:firstColumn="1" w:lastColumn="0" w:noHBand="0" w:noVBand="1"/>
    </w:tblPr>
    <w:tblGrid>
      <w:gridCol w:w="4472"/>
      <w:gridCol w:w="373"/>
      <w:gridCol w:w="4469"/>
    </w:tblGrid>
    <w:tr w:rsidR="00DA7216" w:rsidRPr="0084511C" w14:paraId="3BCF271B" w14:textId="77777777" w:rsidTr="005A4367">
      <w:tc>
        <w:tcPr>
          <w:tcW w:w="2401" w:type="pct"/>
        </w:tcPr>
        <w:p w14:paraId="4720C538" w14:textId="77777777" w:rsidR="00DA7216" w:rsidRPr="0084511C" w:rsidRDefault="00DA7216">
          <w:pPr>
            <w:pStyle w:val="Footer"/>
            <w:tabs>
              <w:tab w:val="clear" w:pos="4680"/>
              <w:tab w:val="clear" w:pos="9360"/>
            </w:tabs>
            <w:rPr>
              <w:rFonts w:ascii="Arial Narrow" w:hAnsi="Arial Narrow"/>
              <w:caps/>
              <w:sz w:val="18"/>
              <w:szCs w:val="18"/>
            </w:rPr>
          </w:pPr>
          <w:r w:rsidRPr="0084511C">
            <w:rPr>
              <w:rFonts w:ascii="Arial Narrow" w:hAnsi="Arial Narrow"/>
              <w:caps/>
              <w:sz w:val="18"/>
              <w:szCs w:val="18"/>
            </w:rPr>
            <w:t xml:space="preserve">Page </w:t>
          </w:r>
          <w:r w:rsidRPr="0084511C">
            <w:rPr>
              <w:rFonts w:ascii="Arial Narrow" w:hAnsi="Arial Narrow"/>
              <w:b/>
              <w:bCs/>
              <w:caps/>
              <w:sz w:val="18"/>
              <w:szCs w:val="18"/>
            </w:rPr>
            <w:fldChar w:fldCharType="begin"/>
          </w:r>
          <w:r w:rsidRPr="0084511C">
            <w:rPr>
              <w:rFonts w:ascii="Arial Narrow" w:hAnsi="Arial Narrow"/>
              <w:b/>
              <w:bCs/>
              <w:caps/>
              <w:sz w:val="18"/>
              <w:szCs w:val="18"/>
            </w:rPr>
            <w:instrText xml:space="preserve"> PAGE  \* Arabic  \* MERGEFORMAT </w:instrText>
          </w:r>
          <w:r w:rsidRPr="0084511C">
            <w:rPr>
              <w:rFonts w:ascii="Arial Narrow" w:hAnsi="Arial Narrow"/>
              <w:b/>
              <w:bCs/>
              <w:caps/>
              <w:sz w:val="18"/>
              <w:szCs w:val="18"/>
            </w:rPr>
            <w:fldChar w:fldCharType="separate"/>
          </w:r>
          <w:r>
            <w:rPr>
              <w:rFonts w:ascii="Arial Narrow" w:hAnsi="Arial Narrow"/>
              <w:b/>
              <w:bCs/>
              <w:caps/>
              <w:noProof/>
              <w:sz w:val="18"/>
              <w:szCs w:val="18"/>
            </w:rPr>
            <w:t>12</w:t>
          </w:r>
          <w:r w:rsidRPr="0084511C">
            <w:rPr>
              <w:rFonts w:ascii="Arial Narrow" w:hAnsi="Arial Narrow"/>
              <w:b/>
              <w:bCs/>
              <w:caps/>
              <w:sz w:val="18"/>
              <w:szCs w:val="18"/>
            </w:rPr>
            <w:fldChar w:fldCharType="end"/>
          </w:r>
          <w:r w:rsidRPr="0084511C">
            <w:rPr>
              <w:rFonts w:ascii="Arial Narrow" w:hAnsi="Arial Narrow"/>
              <w:caps/>
              <w:sz w:val="18"/>
              <w:szCs w:val="18"/>
            </w:rPr>
            <w:t xml:space="preserve"> of </w:t>
          </w:r>
          <w:r w:rsidRPr="0084511C">
            <w:rPr>
              <w:rFonts w:ascii="Arial Narrow" w:hAnsi="Arial Narrow"/>
              <w:b/>
              <w:bCs/>
              <w:caps/>
              <w:sz w:val="18"/>
              <w:szCs w:val="18"/>
            </w:rPr>
            <w:fldChar w:fldCharType="begin"/>
          </w:r>
          <w:r w:rsidRPr="0084511C">
            <w:rPr>
              <w:rFonts w:ascii="Arial Narrow" w:hAnsi="Arial Narrow"/>
              <w:b/>
              <w:bCs/>
              <w:caps/>
              <w:sz w:val="18"/>
              <w:szCs w:val="18"/>
            </w:rPr>
            <w:instrText xml:space="preserve"> NUMPAGES  \* Arabic  \* MERGEFORMAT </w:instrText>
          </w:r>
          <w:r w:rsidRPr="0084511C">
            <w:rPr>
              <w:rFonts w:ascii="Arial Narrow" w:hAnsi="Arial Narrow"/>
              <w:b/>
              <w:bCs/>
              <w:caps/>
              <w:sz w:val="18"/>
              <w:szCs w:val="18"/>
            </w:rPr>
            <w:fldChar w:fldCharType="separate"/>
          </w:r>
          <w:r>
            <w:rPr>
              <w:rFonts w:ascii="Arial Narrow" w:hAnsi="Arial Narrow"/>
              <w:b/>
              <w:bCs/>
              <w:caps/>
              <w:noProof/>
              <w:sz w:val="18"/>
              <w:szCs w:val="18"/>
            </w:rPr>
            <w:t>12</w:t>
          </w:r>
          <w:r w:rsidRPr="0084511C">
            <w:rPr>
              <w:rFonts w:ascii="Arial Narrow" w:hAnsi="Arial Narrow"/>
              <w:b/>
              <w:bCs/>
              <w:caps/>
              <w:sz w:val="18"/>
              <w:szCs w:val="18"/>
            </w:rPr>
            <w:fldChar w:fldCharType="end"/>
          </w:r>
        </w:p>
      </w:tc>
      <w:tc>
        <w:tcPr>
          <w:tcW w:w="200" w:type="pct"/>
        </w:tcPr>
        <w:p w14:paraId="4F3AD3C1" w14:textId="77777777" w:rsidR="00DA7216" w:rsidRPr="0084511C" w:rsidRDefault="00DA7216">
          <w:pPr>
            <w:pStyle w:val="Footer"/>
            <w:tabs>
              <w:tab w:val="clear" w:pos="4680"/>
              <w:tab w:val="clear" w:pos="9360"/>
            </w:tabs>
            <w:rPr>
              <w:rFonts w:ascii="Arial Narrow" w:hAnsi="Arial Narrow"/>
              <w:caps/>
              <w:sz w:val="18"/>
              <w:szCs w:val="18"/>
            </w:rPr>
          </w:pPr>
        </w:p>
      </w:tc>
      <w:tc>
        <w:tcPr>
          <w:tcW w:w="2402" w:type="pct"/>
        </w:tcPr>
        <w:sdt>
          <w:sdtPr>
            <w:rPr>
              <w:rFonts w:ascii="Arial Narrow" w:hAnsi="Arial Narrow" w:cs="Arial"/>
              <w:bCs/>
              <w:sz w:val="18"/>
              <w:szCs w:val="18"/>
            </w:rPr>
            <w:alias w:val="Author"/>
            <w:tag w:val=""/>
            <w:id w:val="1205441952"/>
            <w:placeholder>
              <w:docPart w:val="90ED3A28850B4B6C80828E49FD7573B4"/>
            </w:placeholder>
            <w:dataBinding w:prefixMappings="xmlns:ns0='http://purl.org/dc/elements/1.1/' xmlns:ns1='http://schemas.openxmlformats.org/package/2006/metadata/core-properties' " w:xpath="/ns1:coreProperties[1]/ns0:creator[1]" w:storeItemID="{6C3C8BC8-F283-45AE-878A-BAB7291924A1}"/>
            <w:text/>
          </w:sdtPr>
          <w:sdtEndPr/>
          <w:sdtContent>
            <w:p w14:paraId="1EDA67DC" w14:textId="678D7579" w:rsidR="00DA7216" w:rsidRPr="0084511C" w:rsidRDefault="00D9080E">
              <w:pPr>
                <w:pStyle w:val="Footer"/>
                <w:tabs>
                  <w:tab w:val="clear" w:pos="4680"/>
                  <w:tab w:val="clear" w:pos="9360"/>
                </w:tabs>
                <w:jc w:val="right"/>
                <w:rPr>
                  <w:rFonts w:ascii="Arial Narrow" w:hAnsi="Arial Narrow"/>
                  <w:caps/>
                  <w:sz w:val="18"/>
                  <w:szCs w:val="18"/>
                </w:rPr>
              </w:pPr>
              <w:proofErr w:type="spellStart"/>
              <w:r>
                <w:rPr>
                  <w:rFonts w:ascii="Arial Narrow" w:hAnsi="Arial Narrow" w:cs="Arial"/>
                  <w:bCs/>
                  <w:sz w:val="18"/>
                  <w:szCs w:val="18"/>
                </w:rPr>
                <w:t>Nargish</w:t>
              </w:r>
              <w:proofErr w:type="spellEnd"/>
              <w:r>
                <w:rPr>
                  <w:rFonts w:ascii="Arial Narrow" w:hAnsi="Arial Narrow" w:cs="Arial"/>
                  <w:bCs/>
                  <w:sz w:val="18"/>
                  <w:szCs w:val="18"/>
                </w:rPr>
                <w:t xml:space="preserve"> Sultana</w:t>
              </w:r>
            </w:p>
          </w:sdtContent>
        </w:sdt>
      </w:tc>
    </w:tr>
  </w:tbl>
  <w:p w14:paraId="151C1BE4" w14:textId="77777777" w:rsidR="00DA7216" w:rsidRPr="0008276C" w:rsidRDefault="00DA7216" w:rsidP="0008276C">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316DD" w14:textId="77777777" w:rsidR="00B55AD0" w:rsidRDefault="00B55AD0" w:rsidP="004743B0">
      <w:pPr>
        <w:spacing w:before="0"/>
      </w:pPr>
      <w:r>
        <w:separator/>
      </w:r>
    </w:p>
  </w:footnote>
  <w:footnote w:type="continuationSeparator" w:id="0">
    <w:p w14:paraId="401C577D" w14:textId="77777777" w:rsidR="00B55AD0" w:rsidRDefault="00B55AD0" w:rsidP="004743B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71D5C" w14:textId="77777777" w:rsidR="00DA7216" w:rsidRDefault="00DA7216" w:rsidP="004743B0">
    <w:pPr>
      <w:pStyle w:val="Header"/>
      <w:pBdr>
        <w:top w:val="none" w:sz="0" w:space="0" w:color="000000"/>
        <w:left w:val="none" w:sz="0" w:space="0" w:color="000000"/>
        <w:bottom w:val="single" w:sz="4" w:space="1" w:color="000000"/>
        <w:right w:val="none" w:sz="0" w:space="0" w:color="000000"/>
      </w:pBdr>
      <w:tabs>
        <w:tab w:val="right" w:pos="9756"/>
      </w:tabs>
    </w:pPr>
    <w:r>
      <w:rPr>
        <w:rFonts w:ascii="Arial Narrow" w:hAnsi="Arial Narrow" w:cs="Arial Narrow"/>
        <w:sz w:val="20"/>
      </w:rPr>
      <w:t>CURRICULUM VITAE (CV) FOR PROPOSED PROFESSIONAL STAFF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hint="default"/>
        <w:color w:val="000000"/>
        <w:sz w:val="20"/>
        <w:lang w:val="en-US"/>
      </w:rPr>
    </w:lvl>
  </w:abstractNum>
  <w:abstractNum w:abstractNumId="1"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cs="Symbol" w:hint="default"/>
        <w:color w:val="auto"/>
        <w:sz w:val="18"/>
      </w:rPr>
    </w:lvl>
  </w:abstractNum>
  <w:abstractNum w:abstractNumId="2"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cs="Symbol" w:hint="default"/>
        <w:color w:val="auto"/>
        <w:sz w:val="18"/>
      </w:rPr>
    </w:lvl>
  </w:abstractNum>
  <w:abstractNum w:abstractNumId="3"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cs="Symbol" w:hint="default"/>
        <w:color w:val="auto"/>
        <w:sz w:val="18"/>
        <w:lang w:val="en-US"/>
      </w:rPr>
    </w:lvl>
  </w:abstractNum>
  <w:abstractNum w:abstractNumId="4" w15:restartNumberingAfterBreak="0">
    <w:nsid w:val="00000006"/>
    <w:multiLevelType w:val="singleLevel"/>
    <w:tmpl w:val="00000006"/>
    <w:name w:val="WW8Num10"/>
    <w:lvl w:ilvl="0">
      <w:start w:val="1"/>
      <w:numFmt w:val="bullet"/>
      <w:lvlText w:val=""/>
      <w:lvlJc w:val="left"/>
      <w:pPr>
        <w:tabs>
          <w:tab w:val="num" w:pos="720"/>
        </w:tabs>
        <w:ind w:left="720" w:hanging="360"/>
      </w:pPr>
      <w:rPr>
        <w:rFonts w:ascii="Symbol" w:hAnsi="Symbol" w:cs="Symbol" w:hint="default"/>
        <w:color w:val="auto"/>
        <w:sz w:val="18"/>
        <w:lang w:val="en-US"/>
      </w:rPr>
    </w:lvl>
  </w:abstractNum>
  <w:abstractNum w:abstractNumId="5" w15:restartNumberingAfterBreak="0">
    <w:nsid w:val="00000007"/>
    <w:multiLevelType w:val="singleLevel"/>
    <w:tmpl w:val="00000007"/>
    <w:name w:val="WW8Num7"/>
    <w:lvl w:ilvl="0">
      <w:start w:val="1"/>
      <w:numFmt w:val="bullet"/>
      <w:lvlText w:val=""/>
      <w:lvlJc w:val="left"/>
      <w:pPr>
        <w:tabs>
          <w:tab w:val="num" w:pos="0"/>
        </w:tabs>
        <w:ind w:left="720" w:hanging="360"/>
      </w:pPr>
      <w:rPr>
        <w:rFonts w:ascii="Symbol" w:hAnsi="Symbol" w:cs="Symbol" w:hint="default"/>
        <w:sz w:val="20"/>
      </w:rPr>
    </w:lvl>
  </w:abstractNum>
  <w:abstractNum w:abstractNumId="6"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hint="default"/>
      </w:rPr>
    </w:lvl>
  </w:abstractNum>
  <w:abstractNum w:abstractNumId="7" w15:restartNumberingAfterBreak="0">
    <w:nsid w:val="05C17332"/>
    <w:multiLevelType w:val="hybridMultilevel"/>
    <w:tmpl w:val="07BC0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9F77186"/>
    <w:multiLevelType w:val="hybridMultilevel"/>
    <w:tmpl w:val="07941DF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1877FEC"/>
    <w:multiLevelType w:val="hybridMultilevel"/>
    <w:tmpl w:val="870A11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5F5594"/>
    <w:multiLevelType w:val="hybridMultilevel"/>
    <w:tmpl w:val="CA24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FB78B3"/>
    <w:multiLevelType w:val="hybridMultilevel"/>
    <w:tmpl w:val="991072FE"/>
    <w:lvl w:ilvl="0" w:tplc="1F46355E">
      <w:start w:val="1"/>
      <w:numFmt w:val="bullet"/>
      <w:lvlText w:val=""/>
      <w:lvlJc w:val="left"/>
      <w:pPr>
        <w:tabs>
          <w:tab w:val="num" w:pos="720"/>
        </w:tabs>
        <w:ind w:left="720" w:hanging="360"/>
      </w:pPr>
      <w:rPr>
        <w:rFonts w:ascii="Symbol" w:hAnsi="Symbol" w:hint="default"/>
        <w:color w:val="auto"/>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CC4705C"/>
    <w:multiLevelType w:val="hybridMultilevel"/>
    <w:tmpl w:val="7E724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61364D"/>
    <w:multiLevelType w:val="hybridMultilevel"/>
    <w:tmpl w:val="E2CC5BB0"/>
    <w:lvl w:ilvl="0" w:tplc="5CC086EE">
      <w:start w:val="1"/>
      <w:numFmt w:val="lowerLetter"/>
      <w:lvlText w:val="%1)"/>
      <w:lvlJc w:val="left"/>
      <w:pPr>
        <w:ind w:left="1080" w:hanging="72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FB60C7"/>
    <w:multiLevelType w:val="hybridMultilevel"/>
    <w:tmpl w:val="F0D4B08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DEC7A83"/>
    <w:multiLevelType w:val="hybridMultilevel"/>
    <w:tmpl w:val="83F0EC86"/>
    <w:lvl w:ilvl="0" w:tplc="04090003">
      <w:start w:val="1"/>
      <w:numFmt w:val="bullet"/>
      <w:lvlText w:val="o"/>
      <w:lvlJc w:val="left"/>
      <w:pPr>
        <w:ind w:left="1453" w:hanging="360"/>
      </w:pPr>
      <w:rPr>
        <w:rFonts w:ascii="Courier New" w:hAnsi="Courier New" w:cs="Courier New" w:hint="default"/>
      </w:rPr>
    </w:lvl>
    <w:lvl w:ilvl="1" w:tplc="04090003" w:tentative="1">
      <w:start w:val="1"/>
      <w:numFmt w:val="bullet"/>
      <w:lvlText w:val="o"/>
      <w:lvlJc w:val="left"/>
      <w:pPr>
        <w:ind w:left="2173" w:hanging="360"/>
      </w:pPr>
      <w:rPr>
        <w:rFonts w:ascii="Courier New" w:hAnsi="Courier New" w:cs="Courier New" w:hint="default"/>
      </w:rPr>
    </w:lvl>
    <w:lvl w:ilvl="2" w:tplc="04090005" w:tentative="1">
      <w:start w:val="1"/>
      <w:numFmt w:val="bullet"/>
      <w:lvlText w:val=""/>
      <w:lvlJc w:val="left"/>
      <w:pPr>
        <w:ind w:left="2893" w:hanging="360"/>
      </w:pPr>
      <w:rPr>
        <w:rFonts w:ascii="Wingdings" w:hAnsi="Wingdings" w:hint="default"/>
      </w:rPr>
    </w:lvl>
    <w:lvl w:ilvl="3" w:tplc="04090001" w:tentative="1">
      <w:start w:val="1"/>
      <w:numFmt w:val="bullet"/>
      <w:lvlText w:val=""/>
      <w:lvlJc w:val="left"/>
      <w:pPr>
        <w:ind w:left="3613" w:hanging="360"/>
      </w:pPr>
      <w:rPr>
        <w:rFonts w:ascii="Symbol" w:hAnsi="Symbol" w:hint="default"/>
      </w:rPr>
    </w:lvl>
    <w:lvl w:ilvl="4" w:tplc="04090003" w:tentative="1">
      <w:start w:val="1"/>
      <w:numFmt w:val="bullet"/>
      <w:lvlText w:val="o"/>
      <w:lvlJc w:val="left"/>
      <w:pPr>
        <w:ind w:left="4333" w:hanging="360"/>
      </w:pPr>
      <w:rPr>
        <w:rFonts w:ascii="Courier New" w:hAnsi="Courier New" w:cs="Courier New" w:hint="default"/>
      </w:rPr>
    </w:lvl>
    <w:lvl w:ilvl="5" w:tplc="04090005" w:tentative="1">
      <w:start w:val="1"/>
      <w:numFmt w:val="bullet"/>
      <w:lvlText w:val=""/>
      <w:lvlJc w:val="left"/>
      <w:pPr>
        <w:ind w:left="5053" w:hanging="360"/>
      </w:pPr>
      <w:rPr>
        <w:rFonts w:ascii="Wingdings" w:hAnsi="Wingdings" w:hint="default"/>
      </w:rPr>
    </w:lvl>
    <w:lvl w:ilvl="6" w:tplc="04090001" w:tentative="1">
      <w:start w:val="1"/>
      <w:numFmt w:val="bullet"/>
      <w:lvlText w:val=""/>
      <w:lvlJc w:val="left"/>
      <w:pPr>
        <w:ind w:left="5773" w:hanging="360"/>
      </w:pPr>
      <w:rPr>
        <w:rFonts w:ascii="Symbol" w:hAnsi="Symbol" w:hint="default"/>
      </w:rPr>
    </w:lvl>
    <w:lvl w:ilvl="7" w:tplc="04090003" w:tentative="1">
      <w:start w:val="1"/>
      <w:numFmt w:val="bullet"/>
      <w:lvlText w:val="o"/>
      <w:lvlJc w:val="left"/>
      <w:pPr>
        <w:ind w:left="6493" w:hanging="360"/>
      </w:pPr>
      <w:rPr>
        <w:rFonts w:ascii="Courier New" w:hAnsi="Courier New" w:cs="Courier New" w:hint="default"/>
      </w:rPr>
    </w:lvl>
    <w:lvl w:ilvl="8" w:tplc="04090005" w:tentative="1">
      <w:start w:val="1"/>
      <w:numFmt w:val="bullet"/>
      <w:lvlText w:val=""/>
      <w:lvlJc w:val="left"/>
      <w:pPr>
        <w:ind w:left="7213" w:hanging="360"/>
      </w:pPr>
      <w:rPr>
        <w:rFonts w:ascii="Wingdings" w:hAnsi="Wingdings" w:hint="default"/>
      </w:rPr>
    </w:lvl>
  </w:abstractNum>
  <w:abstractNum w:abstractNumId="16" w15:restartNumberingAfterBreak="0">
    <w:nsid w:val="60A72A2E"/>
    <w:multiLevelType w:val="hybridMultilevel"/>
    <w:tmpl w:val="9E56C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D05532"/>
    <w:multiLevelType w:val="hybridMultilevel"/>
    <w:tmpl w:val="904E94AC"/>
    <w:lvl w:ilvl="0" w:tplc="04090001">
      <w:start w:val="1"/>
      <w:numFmt w:val="bullet"/>
      <w:lvlText w:val=""/>
      <w:lvlJc w:val="left"/>
      <w:pPr>
        <w:tabs>
          <w:tab w:val="num" w:pos="720"/>
        </w:tabs>
        <w:ind w:left="720" w:hanging="360"/>
      </w:pPr>
      <w:rPr>
        <w:rFonts w:ascii="Symbol" w:hAnsi="Symbol" w:hint="default"/>
        <w:color w:val="auto"/>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19B2344"/>
    <w:multiLevelType w:val="hybridMultilevel"/>
    <w:tmpl w:val="5F28F7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E2F1A5B"/>
    <w:multiLevelType w:val="multilevel"/>
    <w:tmpl w:val="97DA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5E3C65"/>
    <w:multiLevelType w:val="hybridMultilevel"/>
    <w:tmpl w:val="4A086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11"/>
  </w:num>
  <w:num w:numId="4">
    <w:abstractNumId w:val="6"/>
  </w:num>
  <w:num w:numId="5">
    <w:abstractNumId w:val="8"/>
  </w:num>
  <w:num w:numId="6">
    <w:abstractNumId w:val="13"/>
  </w:num>
  <w:num w:numId="7">
    <w:abstractNumId w:val="14"/>
  </w:num>
  <w:num w:numId="8">
    <w:abstractNumId w:val="20"/>
  </w:num>
  <w:num w:numId="9">
    <w:abstractNumId w:val="18"/>
  </w:num>
  <w:num w:numId="10">
    <w:abstractNumId w:val="15"/>
  </w:num>
  <w:num w:numId="11">
    <w:abstractNumId w:val="9"/>
  </w:num>
  <w:num w:numId="12">
    <w:abstractNumId w:val="19"/>
  </w:num>
  <w:num w:numId="13">
    <w:abstractNumId w:val="16"/>
  </w:num>
  <w:num w:numId="14">
    <w:abstractNumId w:val="12"/>
  </w:num>
  <w:num w:numId="15">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E66"/>
    <w:rsid w:val="0001031F"/>
    <w:rsid w:val="00011D56"/>
    <w:rsid w:val="00012F8C"/>
    <w:rsid w:val="000130D9"/>
    <w:rsid w:val="0001689E"/>
    <w:rsid w:val="00031595"/>
    <w:rsid w:val="00035C69"/>
    <w:rsid w:val="0004259A"/>
    <w:rsid w:val="000453A5"/>
    <w:rsid w:val="00046923"/>
    <w:rsid w:val="0005349A"/>
    <w:rsid w:val="00057627"/>
    <w:rsid w:val="00061051"/>
    <w:rsid w:val="00061918"/>
    <w:rsid w:val="00067115"/>
    <w:rsid w:val="000702AC"/>
    <w:rsid w:val="0007102F"/>
    <w:rsid w:val="00071751"/>
    <w:rsid w:val="00077A8E"/>
    <w:rsid w:val="0008276C"/>
    <w:rsid w:val="0008395D"/>
    <w:rsid w:val="00084BE0"/>
    <w:rsid w:val="0009527E"/>
    <w:rsid w:val="000A37CC"/>
    <w:rsid w:val="000A6F40"/>
    <w:rsid w:val="000A77F7"/>
    <w:rsid w:val="000B09C4"/>
    <w:rsid w:val="000B366E"/>
    <w:rsid w:val="000C5C40"/>
    <w:rsid w:val="000C67D9"/>
    <w:rsid w:val="000D1B81"/>
    <w:rsid w:val="000D29F0"/>
    <w:rsid w:val="000D5048"/>
    <w:rsid w:val="000D73C5"/>
    <w:rsid w:val="000E142A"/>
    <w:rsid w:val="000E7F5A"/>
    <w:rsid w:val="000F18FA"/>
    <w:rsid w:val="000F58EF"/>
    <w:rsid w:val="000F60C8"/>
    <w:rsid w:val="000F781C"/>
    <w:rsid w:val="00104E2F"/>
    <w:rsid w:val="00105646"/>
    <w:rsid w:val="001067A7"/>
    <w:rsid w:val="00112261"/>
    <w:rsid w:val="0011256B"/>
    <w:rsid w:val="00113D67"/>
    <w:rsid w:val="00114C1D"/>
    <w:rsid w:val="001279DA"/>
    <w:rsid w:val="00140153"/>
    <w:rsid w:val="001434C8"/>
    <w:rsid w:val="001455B8"/>
    <w:rsid w:val="00151C5A"/>
    <w:rsid w:val="0015598E"/>
    <w:rsid w:val="001603A1"/>
    <w:rsid w:val="001647A2"/>
    <w:rsid w:val="00171283"/>
    <w:rsid w:val="001719FE"/>
    <w:rsid w:val="0017306F"/>
    <w:rsid w:val="00173F13"/>
    <w:rsid w:val="00174616"/>
    <w:rsid w:val="0018505D"/>
    <w:rsid w:val="00195294"/>
    <w:rsid w:val="00195D05"/>
    <w:rsid w:val="001960E1"/>
    <w:rsid w:val="0019678E"/>
    <w:rsid w:val="00197560"/>
    <w:rsid w:val="001A1D6F"/>
    <w:rsid w:val="001B1C12"/>
    <w:rsid w:val="001B222D"/>
    <w:rsid w:val="001B5895"/>
    <w:rsid w:val="001C038D"/>
    <w:rsid w:val="001C2F40"/>
    <w:rsid w:val="001C39D7"/>
    <w:rsid w:val="001C5AA1"/>
    <w:rsid w:val="001C5BCD"/>
    <w:rsid w:val="001C662B"/>
    <w:rsid w:val="001C6A23"/>
    <w:rsid w:val="001D042E"/>
    <w:rsid w:val="001D2F1B"/>
    <w:rsid w:val="001E1E74"/>
    <w:rsid w:val="001E3B2C"/>
    <w:rsid w:val="001F1915"/>
    <w:rsid w:val="001F3A0C"/>
    <w:rsid w:val="001F3F31"/>
    <w:rsid w:val="001F78B7"/>
    <w:rsid w:val="00201E02"/>
    <w:rsid w:val="002027DA"/>
    <w:rsid w:val="002038C7"/>
    <w:rsid w:val="00211176"/>
    <w:rsid w:val="002162F4"/>
    <w:rsid w:val="00221BFD"/>
    <w:rsid w:val="00227370"/>
    <w:rsid w:val="00231A2B"/>
    <w:rsid w:val="00235FE2"/>
    <w:rsid w:val="00236AC0"/>
    <w:rsid w:val="00237E91"/>
    <w:rsid w:val="0024217A"/>
    <w:rsid w:val="00243A76"/>
    <w:rsid w:val="00243BC4"/>
    <w:rsid w:val="00247D9F"/>
    <w:rsid w:val="00251452"/>
    <w:rsid w:val="00253E33"/>
    <w:rsid w:val="00261EAF"/>
    <w:rsid w:val="00262D6E"/>
    <w:rsid w:val="002630E0"/>
    <w:rsid w:val="002674DD"/>
    <w:rsid w:val="0027160D"/>
    <w:rsid w:val="00273AB3"/>
    <w:rsid w:val="00277B47"/>
    <w:rsid w:val="00281798"/>
    <w:rsid w:val="0028764D"/>
    <w:rsid w:val="0029307D"/>
    <w:rsid w:val="002960BD"/>
    <w:rsid w:val="002A19D0"/>
    <w:rsid w:val="002A360F"/>
    <w:rsid w:val="002A3659"/>
    <w:rsid w:val="002A5AF3"/>
    <w:rsid w:val="002A6E2E"/>
    <w:rsid w:val="002B2859"/>
    <w:rsid w:val="002B769C"/>
    <w:rsid w:val="002C1867"/>
    <w:rsid w:val="002C264A"/>
    <w:rsid w:val="002C6271"/>
    <w:rsid w:val="002C64E9"/>
    <w:rsid w:val="002D1E8A"/>
    <w:rsid w:val="002D479A"/>
    <w:rsid w:val="002D524A"/>
    <w:rsid w:val="002D6109"/>
    <w:rsid w:val="002D6A34"/>
    <w:rsid w:val="002E1253"/>
    <w:rsid w:val="002E45A5"/>
    <w:rsid w:val="002E4607"/>
    <w:rsid w:val="002E4CE0"/>
    <w:rsid w:val="002F791C"/>
    <w:rsid w:val="00301011"/>
    <w:rsid w:val="003124D8"/>
    <w:rsid w:val="003134A8"/>
    <w:rsid w:val="00313631"/>
    <w:rsid w:val="00316934"/>
    <w:rsid w:val="003233D2"/>
    <w:rsid w:val="00324B2D"/>
    <w:rsid w:val="00334EAA"/>
    <w:rsid w:val="0033690B"/>
    <w:rsid w:val="00342A84"/>
    <w:rsid w:val="00346A84"/>
    <w:rsid w:val="003524C0"/>
    <w:rsid w:val="00362022"/>
    <w:rsid w:val="0036242E"/>
    <w:rsid w:val="0037317C"/>
    <w:rsid w:val="0037413E"/>
    <w:rsid w:val="00374E13"/>
    <w:rsid w:val="003804F2"/>
    <w:rsid w:val="0038052B"/>
    <w:rsid w:val="00383B88"/>
    <w:rsid w:val="00384ACB"/>
    <w:rsid w:val="00384B49"/>
    <w:rsid w:val="00394AFE"/>
    <w:rsid w:val="00396DE4"/>
    <w:rsid w:val="003A283A"/>
    <w:rsid w:val="003A2D0C"/>
    <w:rsid w:val="003B2AAE"/>
    <w:rsid w:val="003C289C"/>
    <w:rsid w:val="003E4AF7"/>
    <w:rsid w:val="003E635D"/>
    <w:rsid w:val="003F57ED"/>
    <w:rsid w:val="003F597C"/>
    <w:rsid w:val="003F7E7D"/>
    <w:rsid w:val="00412DBE"/>
    <w:rsid w:val="00413D73"/>
    <w:rsid w:val="00421303"/>
    <w:rsid w:val="0042429C"/>
    <w:rsid w:val="0043032E"/>
    <w:rsid w:val="004330BC"/>
    <w:rsid w:val="00436E6E"/>
    <w:rsid w:val="004410DA"/>
    <w:rsid w:val="004466AC"/>
    <w:rsid w:val="004476E8"/>
    <w:rsid w:val="00450E00"/>
    <w:rsid w:val="00451E65"/>
    <w:rsid w:val="00457DC6"/>
    <w:rsid w:val="004658CB"/>
    <w:rsid w:val="004668EC"/>
    <w:rsid w:val="004715E9"/>
    <w:rsid w:val="00472E6D"/>
    <w:rsid w:val="00474160"/>
    <w:rsid w:val="004743B0"/>
    <w:rsid w:val="00481FE0"/>
    <w:rsid w:val="00487948"/>
    <w:rsid w:val="00492404"/>
    <w:rsid w:val="00493CDC"/>
    <w:rsid w:val="004A41A4"/>
    <w:rsid w:val="004A510E"/>
    <w:rsid w:val="004A6468"/>
    <w:rsid w:val="004B1EF7"/>
    <w:rsid w:val="004B4ABD"/>
    <w:rsid w:val="004B7C38"/>
    <w:rsid w:val="004B7E2A"/>
    <w:rsid w:val="004C0865"/>
    <w:rsid w:val="004C4287"/>
    <w:rsid w:val="004C5763"/>
    <w:rsid w:val="004C62CD"/>
    <w:rsid w:val="004D3163"/>
    <w:rsid w:val="004E05BE"/>
    <w:rsid w:val="004E465F"/>
    <w:rsid w:val="004E5ADA"/>
    <w:rsid w:val="004E7831"/>
    <w:rsid w:val="004F0007"/>
    <w:rsid w:val="004F0288"/>
    <w:rsid w:val="004F3127"/>
    <w:rsid w:val="004F3AD1"/>
    <w:rsid w:val="005031DE"/>
    <w:rsid w:val="00510F42"/>
    <w:rsid w:val="0051135C"/>
    <w:rsid w:val="00524C4D"/>
    <w:rsid w:val="005311D8"/>
    <w:rsid w:val="00536724"/>
    <w:rsid w:val="005424E3"/>
    <w:rsid w:val="00550F1F"/>
    <w:rsid w:val="005515A2"/>
    <w:rsid w:val="005529AE"/>
    <w:rsid w:val="0055473A"/>
    <w:rsid w:val="00557DA2"/>
    <w:rsid w:val="00561E96"/>
    <w:rsid w:val="005654F2"/>
    <w:rsid w:val="005742F9"/>
    <w:rsid w:val="005743A9"/>
    <w:rsid w:val="0058514A"/>
    <w:rsid w:val="00587661"/>
    <w:rsid w:val="00592A06"/>
    <w:rsid w:val="005A19FF"/>
    <w:rsid w:val="005A4367"/>
    <w:rsid w:val="005A6865"/>
    <w:rsid w:val="005C7392"/>
    <w:rsid w:val="005E0048"/>
    <w:rsid w:val="005E0EAC"/>
    <w:rsid w:val="005E4CEC"/>
    <w:rsid w:val="005E6BDB"/>
    <w:rsid w:val="006039A2"/>
    <w:rsid w:val="0060436E"/>
    <w:rsid w:val="0060632A"/>
    <w:rsid w:val="006076A1"/>
    <w:rsid w:val="006146BE"/>
    <w:rsid w:val="00623FFF"/>
    <w:rsid w:val="0063487F"/>
    <w:rsid w:val="00634C02"/>
    <w:rsid w:val="00635BEF"/>
    <w:rsid w:val="006411A8"/>
    <w:rsid w:val="006446DD"/>
    <w:rsid w:val="00645412"/>
    <w:rsid w:val="00645E5F"/>
    <w:rsid w:val="006546DA"/>
    <w:rsid w:val="00662CD5"/>
    <w:rsid w:val="00683685"/>
    <w:rsid w:val="00686700"/>
    <w:rsid w:val="00691F70"/>
    <w:rsid w:val="006927F0"/>
    <w:rsid w:val="00694372"/>
    <w:rsid w:val="006A6970"/>
    <w:rsid w:val="006B226D"/>
    <w:rsid w:val="006B7230"/>
    <w:rsid w:val="006C4138"/>
    <w:rsid w:val="006C5DDB"/>
    <w:rsid w:val="006C67C3"/>
    <w:rsid w:val="006D0F38"/>
    <w:rsid w:val="006D36A1"/>
    <w:rsid w:val="006D387A"/>
    <w:rsid w:val="006D5249"/>
    <w:rsid w:val="006D6E60"/>
    <w:rsid w:val="006E0248"/>
    <w:rsid w:val="006E72B0"/>
    <w:rsid w:val="006E75FD"/>
    <w:rsid w:val="006F1179"/>
    <w:rsid w:val="006F2F01"/>
    <w:rsid w:val="006F45F2"/>
    <w:rsid w:val="00700DDB"/>
    <w:rsid w:val="007058B6"/>
    <w:rsid w:val="007114F9"/>
    <w:rsid w:val="00716A1C"/>
    <w:rsid w:val="007258E2"/>
    <w:rsid w:val="00726F41"/>
    <w:rsid w:val="00726F73"/>
    <w:rsid w:val="0072756B"/>
    <w:rsid w:val="00730CA8"/>
    <w:rsid w:val="00731EA0"/>
    <w:rsid w:val="00742A0D"/>
    <w:rsid w:val="007550D0"/>
    <w:rsid w:val="00761116"/>
    <w:rsid w:val="0076527F"/>
    <w:rsid w:val="007760DD"/>
    <w:rsid w:val="00776953"/>
    <w:rsid w:val="00777BA2"/>
    <w:rsid w:val="00783EB7"/>
    <w:rsid w:val="00795A33"/>
    <w:rsid w:val="007A3F78"/>
    <w:rsid w:val="007A618D"/>
    <w:rsid w:val="007B073D"/>
    <w:rsid w:val="007C3AEC"/>
    <w:rsid w:val="007C4684"/>
    <w:rsid w:val="007C57C9"/>
    <w:rsid w:val="007D35DF"/>
    <w:rsid w:val="007D55A1"/>
    <w:rsid w:val="007E4526"/>
    <w:rsid w:val="007E4677"/>
    <w:rsid w:val="007E5643"/>
    <w:rsid w:val="007F2FD5"/>
    <w:rsid w:val="007F6B92"/>
    <w:rsid w:val="008034F1"/>
    <w:rsid w:val="008059A0"/>
    <w:rsid w:val="00806347"/>
    <w:rsid w:val="00810CCD"/>
    <w:rsid w:val="008139F6"/>
    <w:rsid w:val="00815EB4"/>
    <w:rsid w:val="00825773"/>
    <w:rsid w:val="008313FE"/>
    <w:rsid w:val="0083187E"/>
    <w:rsid w:val="00840E5B"/>
    <w:rsid w:val="00842FE6"/>
    <w:rsid w:val="0084511C"/>
    <w:rsid w:val="00845744"/>
    <w:rsid w:val="00847A86"/>
    <w:rsid w:val="00851725"/>
    <w:rsid w:val="00857133"/>
    <w:rsid w:val="008610AE"/>
    <w:rsid w:val="00861EA5"/>
    <w:rsid w:val="00865CC7"/>
    <w:rsid w:val="00867CC2"/>
    <w:rsid w:val="0089045C"/>
    <w:rsid w:val="00896D27"/>
    <w:rsid w:val="0089741A"/>
    <w:rsid w:val="008A595F"/>
    <w:rsid w:val="008A630B"/>
    <w:rsid w:val="008B145D"/>
    <w:rsid w:val="008B15CB"/>
    <w:rsid w:val="008B2FCB"/>
    <w:rsid w:val="008C446E"/>
    <w:rsid w:val="008C584C"/>
    <w:rsid w:val="008D04E3"/>
    <w:rsid w:val="008D1153"/>
    <w:rsid w:val="008D3F4F"/>
    <w:rsid w:val="008E6133"/>
    <w:rsid w:val="008F5194"/>
    <w:rsid w:val="00915550"/>
    <w:rsid w:val="00915EA7"/>
    <w:rsid w:val="009222A0"/>
    <w:rsid w:val="009317B4"/>
    <w:rsid w:val="009352C7"/>
    <w:rsid w:val="009366C3"/>
    <w:rsid w:val="009372F0"/>
    <w:rsid w:val="009373FD"/>
    <w:rsid w:val="009405B7"/>
    <w:rsid w:val="009433B4"/>
    <w:rsid w:val="0096793A"/>
    <w:rsid w:val="009701B8"/>
    <w:rsid w:val="00977E42"/>
    <w:rsid w:val="00992888"/>
    <w:rsid w:val="00993147"/>
    <w:rsid w:val="00994953"/>
    <w:rsid w:val="00997DFD"/>
    <w:rsid w:val="009A3C01"/>
    <w:rsid w:val="009A7D74"/>
    <w:rsid w:val="009C3F37"/>
    <w:rsid w:val="009C41F5"/>
    <w:rsid w:val="009D626D"/>
    <w:rsid w:val="009F213B"/>
    <w:rsid w:val="009F3EE7"/>
    <w:rsid w:val="009F44FD"/>
    <w:rsid w:val="00A031F6"/>
    <w:rsid w:val="00A156AC"/>
    <w:rsid w:val="00A15E6B"/>
    <w:rsid w:val="00A16196"/>
    <w:rsid w:val="00A21E66"/>
    <w:rsid w:val="00A33D8E"/>
    <w:rsid w:val="00A33E9C"/>
    <w:rsid w:val="00A37803"/>
    <w:rsid w:val="00A42601"/>
    <w:rsid w:val="00A43543"/>
    <w:rsid w:val="00A46E3B"/>
    <w:rsid w:val="00A473D3"/>
    <w:rsid w:val="00A503AD"/>
    <w:rsid w:val="00A509A5"/>
    <w:rsid w:val="00A53C20"/>
    <w:rsid w:val="00A56202"/>
    <w:rsid w:val="00A564C7"/>
    <w:rsid w:val="00A568D9"/>
    <w:rsid w:val="00A666DE"/>
    <w:rsid w:val="00A67788"/>
    <w:rsid w:val="00A73FF4"/>
    <w:rsid w:val="00A7692F"/>
    <w:rsid w:val="00A80DEA"/>
    <w:rsid w:val="00A8360E"/>
    <w:rsid w:val="00A85E8E"/>
    <w:rsid w:val="00A93DCD"/>
    <w:rsid w:val="00AA07A7"/>
    <w:rsid w:val="00AA1D29"/>
    <w:rsid w:val="00AA26ED"/>
    <w:rsid w:val="00AA5DEF"/>
    <w:rsid w:val="00AB3F4B"/>
    <w:rsid w:val="00AC14D4"/>
    <w:rsid w:val="00AC1B86"/>
    <w:rsid w:val="00AC2098"/>
    <w:rsid w:val="00AC5A48"/>
    <w:rsid w:val="00AC6759"/>
    <w:rsid w:val="00AC703E"/>
    <w:rsid w:val="00AC7A8C"/>
    <w:rsid w:val="00AD48DA"/>
    <w:rsid w:val="00AE0C3B"/>
    <w:rsid w:val="00AE1430"/>
    <w:rsid w:val="00AE25CE"/>
    <w:rsid w:val="00AE3FC1"/>
    <w:rsid w:val="00AF09E8"/>
    <w:rsid w:val="00AF2A5D"/>
    <w:rsid w:val="00B007F2"/>
    <w:rsid w:val="00B0121D"/>
    <w:rsid w:val="00B01273"/>
    <w:rsid w:val="00B13E9B"/>
    <w:rsid w:val="00B1515D"/>
    <w:rsid w:val="00B2001B"/>
    <w:rsid w:val="00B215A7"/>
    <w:rsid w:val="00B220AD"/>
    <w:rsid w:val="00B2303E"/>
    <w:rsid w:val="00B37209"/>
    <w:rsid w:val="00B37D7E"/>
    <w:rsid w:val="00B402A4"/>
    <w:rsid w:val="00B435B1"/>
    <w:rsid w:val="00B43976"/>
    <w:rsid w:val="00B450A5"/>
    <w:rsid w:val="00B45500"/>
    <w:rsid w:val="00B55AD0"/>
    <w:rsid w:val="00B64318"/>
    <w:rsid w:val="00B738C1"/>
    <w:rsid w:val="00B762EF"/>
    <w:rsid w:val="00B77856"/>
    <w:rsid w:val="00B9100A"/>
    <w:rsid w:val="00B91F66"/>
    <w:rsid w:val="00B94541"/>
    <w:rsid w:val="00B9725D"/>
    <w:rsid w:val="00BA7297"/>
    <w:rsid w:val="00BB1104"/>
    <w:rsid w:val="00BC0429"/>
    <w:rsid w:val="00BC749E"/>
    <w:rsid w:val="00BD772F"/>
    <w:rsid w:val="00BD7945"/>
    <w:rsid w:val="00BE1894"/>
    <w:rsid w:val="00BF16D1"/>
    <w:rsid w:val="00C05450"/>
    <w:rsid w:val="00C07C34"/>
    <w:rsid w:val="00C1524A"/>
    <w:rsid w:val="00C15960"/>
    <w:rsid w:val="00C21AB9"/>
    <w:rsid w:val="00C2257A"/>
    <w:rsid w:val="00C31A97"/>
    <w:rsid w:val="00C52F15"/>
    <w:rsid w:val="00C53C48"/>
    <w:rsid w:val="00C661EF"/>
    <w:rsid w:val="00C762AC"/>
    <w:rsid w:val="00C76DE2"/>
    <w:rsid w:val="00C77016"/>
    <w:rsid w:val="00C80E75"/>
    <w:rsid w:val="00C85E42"/>
    <w:rsid w:val="00C86F45"/>
    <w:rsid w:val="00C91AC3"/>
    <w:rsid w:val="00C93A55"/>
    <w:rsid w:val="00C945B2"/>
    <w:rsid w:val="00C95502"/>
    <w:rsid w:val="00CA36D0"/>
    <w:rsid w:val="00CA7AA9"/>
    <w:rsid w:val="00CC1F4F"/>
    <w:rsid w:val="00CC3E5B"/>
    <w:rsid w:val="00CC466B"/>
    <w:rsid w:val="00CD55F1"/>
    <w:rsid w:val="00CE1209"/>
    <w:rsid w:val="00CE30DD"/>
    <w:rsid w:val="00D0370C"/>
    <w:rsid w:val="00D043A4"/>
    <w:rsid w:val="00D1131A"/>
    <w:rsid w:val="00D1402F"/>
    <w:rsid w:val="00D15F64"/>
    <w:rsid w:val="00D23519"/>
    <w:rsid w:val="00D2526C"/>
    <w:rsid w:val="00D30722"/>
    <w:rsid w:val="00D317B7"/>
    <w:rsid w:val="00D32A44"/>
    <w:rsid w:val="00D33261"/>
    <w:rsid w:val="00D34003"/>
    <w:rsid w:val="00D35C40"/>
    <w:rsid w:val="00D3776E"/>
    <w:rsid w:val="00D475FD"/>
    <w:rsid w:val="00D53F36"/>
    <w:rsid w:val="00D54070"/>
    <w:rsid w:val="00D63FC9"/>
    <w:rsid w:val="00D65941"/>
    <w:rsid w:val="00D65B6A"/>
    <w:rsid w:val="00D7230F"/>
    <w:rsid w:val="00D812D4"/>
    <w:rsid w:val="00D874A5"/>
    <w:rsid w:val="00D87767"/>
    <w:rsid w:val="00D9080E"/>
    <w:rsid w:val="00D92480"/>
    <w:rsid w:val="00DA09C5"/>
    <w:rsid w:val="00DA2F51"/>
    <w:rsid w:val="00DA4A79"/>
    <w:rsid w:val="00DA7216"/>
    <w:rsid w:val="00DD1F5D"/>
    <w:rsid w:val="00DD2619"/>
    <w:rsid w:val="00DD585D"/>
    <w:rsid w:val="00DD5B86"/>
    <w:rsid w:val="00DE24A1"/>
    <w:rsid w:val="00DE2888"/>
    <w:rsid w:val="00DF0548"/>
    <w:rsid w:val="00DF08E6"/>
    <w:rsid w:val="00E02641"/>
    <w:rsid w:val="00E0421A"/>
    <w:rsid w:val="00E1238A"/>
    <w:rsid w:val="00E12A3D"/>
    <w:rsid w:val="00E160A8"/>
    <w:rsid w:val="00E162E1"/>
    <w:rsid w:val="00E17FC5"/>
    <w:rsid w:val="00E233DF"/>
    <w:rsid w:val="00E25B77"/>
    <w:rsid w:val="00E25F27"/>
    <w:rsid w:val="00E265EF"/>
    <w:rsid w:val="00E30164"/>
    <w:rsid w:val="00E37841"/>
    <w:rsid w:val="00E40B32"/>
    <w:rsid w:val="00E46762"/>
    <w:rsid w:val="00E52B87"/>
    <w:rsid w:val="00E56491"/>
    <w:rsid w:val="00E607EE"/>
    <w:rsid w:val="00E639E0"/>
    <w:rsid w:val="00E64AE6"/>
    <w:rsid w:val="00E66D2B"/>
    <w:rsid w:val="00E674E5"/>
    <w:rsid w:val="00E81FAC"/>
    <w:rsid w:val="00EA2722"/>
    <w:rsid w:val="00EA72B7"/>
    <w:rsid w:val="00EA77EB"/>
    <w:rsid w:val="00EC0C25"/>
    <w:rsid w:val="00EC5835"/>
    <w:rsid w:val="00EC5D2E"/>
    <w:rsid w:val="00ED6B07"/>
    <w:rsid w:val="00EE6A68"/>
    <w:rsid w:val="00EF09E0"/>
    <w:rsid w:val="00EF52C9"/>
    <w:rsid w:val="00EF653F"/>
    <w:rsid w:val="00EF6F9C"/>
    <w:rsid w:val="00F02F7F"/>
    <w:rsid w:val="00F034A8"/>
    <w:rsid w:val="00F121CB"/>
    <w:rsid w:val="00F15213"/>
    <w:rsid w:val="00F17DC5"/>
    <w:rsid w:val="00F272CC"/>
    <w:rsid w:val="00F4077C"/>
    <w:rsid w:val="00F446FA"/>
    <w:rsid w:val="00F45B06"/>
    <w:rsid w:val="00F46739"/>
    <w:rsid w:val="00F50EF0"/>
    <w:rsid w:val="00F62D8F"/>
    <w:rsid w:val="00F65FF3"/>
    <w:rsid w:val="00F827B7"/>
    <w:rsid w:val="00F85DB2"/>
    <w:rsid w:val="00F9503D"/>
    <w:rsid w:val="00F97DF2"/>
    <w:rsid w:val="00FA1C1B"/>
    <w:rsid w:val="00FA283B"/>
    <w:rsid w:val="00FA592F"/>
    <w:rsid w:val="00FB1512"/>
    <w:rsid w:val="00FB6536"/>
    <w:rsid w:val="00FC18CE"/>
    <w:rsid w:val="00FC38D5"/>
    <w:rsid w:val="00FC39DA"/>
    <w:rsid w:val="00FC60F5"/>
    <w:rsid w:val="00FE01A4"/>
    <w:rsid w:val="00FE7B30"/>
    <w:rsid w:val="00FF1677"/>
    <w:rsid w:val="00FF480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F1C172"/>
  <w15:chartTrackingRefBased/>
  <w15:docId w15:val="{AD9BA7DB-D094-4F83-B8B1-7A924FEB2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49A"/>
    <w:pPr>
      <w:spacing w:before="40"/>
    </w:pPr>
    <w:rPr>
      <w:rFonts w:ascii="Calibri" w:eastAsia="Calibri" w:hAnsi="Calibri" w:cs="Calibri"/>
    </w:rPr>
  </w:style>
  <w:style w:type="paragraph" w:styleId="Heading1">
    <w:name w:val="heading 1"/>
    <w:basedOn w:val="Normal"/>
    <w:next w:val="Normal"/>
    <w:link w:val="Heading1Char"/>
    <w:uiPriority w:val="9"/>
    <w:qFormat/>
    <w:rsid w:val="0005349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349A"/>
    <w:pPr>
      <w:keepNext/>
      <w:keepLines/>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qFormat/>
    <w:rsid w:val="0005349A"/>
    <w:pPr>
      <w:keepNext/>
      <w:spacing w:before="240" w:after="60" w:line="276" w:lineRule="auto"/>
      <w:outlineLvl w:val="2"/>
    </w:pPr>
    <w:rPr>
      <w:rFonts w:ascii="Cambria" w:eastAsia="Times New Roman" w:hAnsi="Cambria" w:cs="Times New Roman"/>
      <w:b/>
      <w:bCs/>
      <w:sz w:val="26"/>
      <w:szCs w:val="26"/>
      <w:lang w:val="x-none" w:eastAsia="x-none"/>
    </w:rPr>
  </w:style>
  <w:style w:type="paragraph" w:styleId="Heading4">
    <w:name w:val="heading 4"/>
    <w:basedOn w:val="Normal"/>
    <w:next w:val="Normal"/>
    <w:link w:val="Heading4Char"/>
    <w:uiPriority w:val="9"/>
    <w:unhideWhenUsed/>
    <w:qFormat/>
    <w:rsid w:val="0005349A"/>
    <w:pPr>
      <w:keepNext/>
      <w:spacing w:before="240" w:after="60" w:line="276" w:lineRule="auto"/>
      <w:outlineLvl w:val="3"/>
    </w:pPr>
    <w:rPr>
      <w:rFonts w:eastAsia="Times New Roman" w:cs="Times New Roman"/>
      <w:b/>
      <w:bCs/>
      <w:sz w:val="28"/>
      <w:szCs w:val="28"/>
      <w:lang w:val="x-none" w:eastAsia="x-none"/>
    </w:rPr>
  </w:style>
  <w:style w:type="paragraph" w:styleId="Heading5">
    <w:name w:val="heading 5"/>
    <w:basedOn w:val="Normal"/>
    <w:next w:val="Normal"/>
    <w:link w:val="Heading5Char"/>
    <w:uiPriority w:val="9"/>
    <w:qFormat/>
    <w:rsid w:val="0005349A"/>
    <w:pPr>
      <w:keepNext/>
      <w:keepLines/>
      <w:spacing w:before="220" w:after="40"/>
      <w:outlineLvl w:val="4"/>
    </w:pPr>
    <w:rPr>
      <w:b/>
    </w:rPr>
  </w:style>
  <w:style w:type="paragraph" w:styleId="Heading6">
    <w:name w:val="heading 6"/>
    <w:basedOn w:val="Normal"/>
    <w:next w:val="Normal"/>
    <w:link w:val="Heading6Char"/>
    <w:uiPriority w:val="9"/>
    <w:qFormat/>
    <w:rsid w:val="0005349A"/>
    <w:pPr>
      <w:spacing w:before="240" w:after="60" w:line="276" w:lineRule="auto"/>
      <w:outlineLvl w:val="5"/>
    </w:pPr>
    <w:rPr>
      <w:rFonts w:eastAsia="Times New Roman" w:cs="Times New Roman"/>
      <w:b/>
      <w:bCs/>
      <w:lang w:val="x-none" w:eastAsia="x-none"/>
    </w:rPr>
  </w:style>
  <w:style w:type="paragraph" w:styleId="Heading7">
    <w:name w:val="heading 7"/>
    <w:basedOn w:val="Normal"/>
    <w:next w:val="Normal"/>
    <w:link w:val="Heading7Char"/>
    <w:uiPriority w:val="9"/>
    <w:unhideWhenUsed/>
    <w:qFormat/>
    <w:rsid w:val="0005349A"/>
    <w:pPr>
      <w:spacing w:before="240" w:after="60" w:line="276" w:lineRule="auto"/>
      <w:outlineLvl w:val="6"/>
    </w:pPr>
    <w:rPr>
      <w:rFonts w:eastAsia="Times New Roman" w:cs="Times New Roman"/>
      <w:sz w:val="24"/>
      <w:szCs w:val="24"/>
      <w:lang w:val="x-none" w:eastAsia="x-none"/>
    </w:rPr>
  </w:style>
  <w:style w:type="paragraph" w:styleId="Heading8">
    <w:name w:val="heading 8"/>
    <w:basedOn w:val="Normal"/>
    <w:next w:val="Normal"/>
    <w:link w:val="Heading8Char"/>
    <w:uiPriority w:val="9"/>
    <w:unhideWhenUsed/>
    <w:qFormat/>
    <w:rsid w:val="0005349A"/>
    <w:pPr>
      <w:keepNext/>
      <w:keepLines/>
      <w:spacing w:line="259" w:lineRule="auto"/>
      <w:outlineLvl w:val="7"/>
    </w:pPr>
    <w:rPr>
      <w:rFonts w:asciiTheme="majorHAnsi" w:eastAsiaTheme="majorEastAsia" w:hAnsiTheme="majorHAnsi" w:cstheme="majorBidi"/>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49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5349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349A"/>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uiPriority w:val="9"/>
    <w:rsid w:val="0005349A"/>
    <w:rPr>
      <w:rFonts w:ascii="Calibri" w:eastAsia="Times New Roman" w:hAnsi="Calibri" w:cs="Times New Roman"/>
      <w:b/>
      <w:bCs/>
      <w:sz w:val="28"/>
      <w:szCs w:val="28"/>
      <w:lang w:val="x-none" w:eastAsia="x-none"/>
    </w:rPr>
  </w:style>
  <w:style w:type="character" w:customStyle="1" w:styleId="Heading5Char">
    <w:name w:val="Heading 5 Char"/>
    <w:basedOn w:val="DefaultParagraphFont"/>
    <w:link w:val="Heading5"/>
    <w:uiPriority w:val="9"/>
    <w:rsid w:val="0005349A"/>
    <w:rPr>
      <w:rFonts w:ascii="Calibri" w:eastAsia="Calibri" w:hAnsi="Calibri" w:cs="Calibri"/>
      <w:b/>
    </w:rPr>
  </w:style>
  <w:style w:type="character" w:customStyle="1" w:styleId="Heading6Char">
    <w:name w:val="Heading 6 Char"/>
    <w:basedOn w:val="DefaultParagraphFont"/>
    <w:link w:val="Heading6"/>
    <w:uiPriority w:val="9"/>
    <w:rsid w:val="0005349A"/>
    <w:rPr>
      <w:rFonts w:ascii="Calibri" w:eastAsia="Times New Roman" w:hAnsi="Calibri" w:cs="Times New Roman"/>
      <w:b/>
      <w:bCs/>
      <w:lang w:val="x-none" w:eastAsia="x-none"/>
    </w:rPr>
  </w:style>
  <w:style w:type="character" w:customStyle="1" w:styleId="Heading7Char">
    <w:name w:val="Heading 7 Char"/>
    <w:basedOn w:val="DefaultParagraphFont"/>
    <w:link w:val="Heading7"/>
    <w:uiPriority w:val="9"/>
    <w:rsid w:val="0005349A"/>
    <w:rPr>
      <w:rFonts w:ascii="Calibri" w:eastAsia="Times New Roman" w:hAnsi="Calibri" w:cs="Times New Roman"/>
      <w:sz w:val="24"/>
      <w:szCs w:val="24"/>
      <w:lang w:val="x-none" w:eastAsia="x-none"/>
    </w:rPr>
  </w:style>
  <w:style w:type="character" w:customStyle="1" w:styleId="Heading8Char">
    <w:name w:val="Heading 8 Char"/>
    <w:basedOn w:val="DefaultParagraphFont"/>
    <w:link w:val="Heading8"/>
    <w:uiPriority w:val="9"/>
    <w:rsid w:val="0005349A"/>
    <w:rPr>
      <w:rFonts w:asciiTheme="majorHAnsi" w:eastAsiaTheme="majorEastAsia" w:hAnsiTheme="majorHAnsi" w:cstheme="majorBidi"/>
      <w:color w:val="272727" w:themeColor="text1" w:themeTint="D8"/>
      <w:sz w:val="21"/>
      <w:szCs w:val="21"/>
      <w:lang w:val="en-GB"/>
    </w:rPr>
  </w:style>
  <w:style w:type="paragraph" w:styleId="Title">
    <w:name w:val="Title"/>
    <w:aliases w:val="ToC Title"/>
    <w:basedOn w:val="Normal"/>
    <w:link w:val="TitleChar"/>
    <w:uiPriority w:val="10"/>
    <w:qFormat/>
    <w:rsid w:val="0005349A"/>
    <w:pPr>
      <w:spacing w:before="0"/>
      <w:jc w:val="center"/>
    </w:pPr>
    <w:rPr>
      <w:rFonts w:ascii="Times New Roman" w:eastAsia="Times New Roman" w:hAnsi="Times New Roman" w:cs="Times New Roman"/>
      <w:b/>
      <w:bCs/>
      <w:sz w:val="24"/>
      <w:szCs w:val="24"/>
      <w:lang w:val="x-none" w:eastAsia="x-none"/>
    </w:rPr>
  </w:style>
  <w:style w:type="character" w:customStyle="1" w:styleId="TitleChar">
    <w:name w:val="Title Char"/>
    <w:aliases w:val="ToC Title Char"/>
    <w:basedOn w:val="DefaultParagraphFont"/>
    <w:link w:val="Title"/>
    <w:uiPriority w:val="10"/>
    <w:rsid w:val="0005349A"/>
    <w:rPr>
      <w:rFonts w:ascii="Times New Roman" w:eastAsia="Times New Roman" w:hAnsi="Times New Roman" w:cs="Times New Roman"/>
      <w:b/>
      <w:bCs/>
      <w:sz w:val="24"/>
      <w:szCs w:val="24"/>
      <w:lang w:val="x-none" w:eastAsia="x-none"/>
    </w:rPr>
  </w:style>
  <w:style w:type="paragraph" w:styleId="Header">
    <w:name w:val="header"/>
    <w:aliases w:val="Header Odd Page,h,hd, Char"/>
    <w:basedOn w:val="Normal"/>
    <w:link w:val="HeaderChar"/>
    <w:unhideWhenUsed/>
    <w:rsid w:val="0005349A"/>
    <w:pPr>
      <w:tabs>
        <w:tab w:val="center" w:pos="4680"/>
        <w:tab w:val="right" w:pos="9360"/>
      </w:tabs>
      <w:spacing w:before="0"/>
    </w:pPr>
  </w:style>
  <w:style w:type="character" w:customStyle="1" w:styleId="HeaderChar">
    <w:name w:val="Header Char"/>
    <w:aliases w:val="Header Odd Page Char,h Char,hd Char, Char Char"/>
    <w:basedOn w:val="DefaultParagraphFont"/>
    <w:link w:val="Header"/>
    <w:uiPriority w:val="99"/>
    <w:rsid w:val="0005349A"/>
    <w:rPr>
      <w:rFonts w:ascii="Calibri" w:eastAsia="Calibri" w:hAnsi="Calibri" w:cs="Calibri"/>
    </w:rPr>
  </w:style>
  <w:style w:type="paragraph" w:styleId="Footer">
    <w:name w:val="footer"/>
    <w:basedOn w:val="Normal"/>
    <w:link w:val="FooterChar"/>
    <w:uiPriority w:val="99"/>
    <w:unhideWhenUsed/>
    <w:rsid w:val="0005349A"/>
    <w:pPr>
      <w:tabs>
        <w:tab w:val="center" w:pos="4680"/>
        <w:tab w:val="right" w:pos="9360"/>
      </w:tabs>
      <w:spacing w:before="0"/>
    </w:pPr>
  </w:style>
  <w:style w:type="character" w:customStyle="1" w:styleId="FooterChar">
    <w:name w:val="Footer Char"/>
    <w:basedOn w:val="DefaultParagraphFont"/>
    <w:link w:val="Footer"/>
    <w:uiPriority w:val="99"/>
    <w:rsid w:val="0005349A"/>
    <w:rPr>
      <w:rFonts w:ascii="Calibri" w:eastAsia="Calibri" w:hAnsi="Calibri" w:cs="Calibri"/>
    </w:rPr>
  </w:style>
  <w:style w:type="paragraph" w:styleId="BodyText2">
    <w:name w:val="Body Text 2"/>
    <w:basedOn w:val="Normal"/>
    <w:link w:val="BodyText2Char"/>
    <w:uiPriority w:val="99"/>
    <w:unhideWhenUsed/>
    <w:rsid w:val="0005349A"/>
    <w:pPr>
      <w:spacing w:after="120" w:line="480" w:lineRule="auto"/>
    </w:pPr>
  </w:style>
  <w:style w:type="character" w:customStyle="1" w:styleId="BodyText2Char">
    <w:name w:val="Body Text 2 Char"/>
    <w:basedOn w:val="DefaultParagraphFont"/>
    <w:link w:val="BodyText2"/>
    <w:uiPriority w:val="99"/>
    <w:rsid w:val="0005349A"/>
    <w:rPr>
      <w:rFonts w:ascii="Calibri" w:eastAsia="Calibri" w:hAnsi="Calibri" w:cs="Calibri"/>
    </w:rPr>
  </w:style>
  <w:style w:type="table" w:styleId="TableGrid">
    <w:name w:val="Table Grid"/>
    <w:basedOn w:val="TableNormal"/>
    <w:uiPriority w:val="39"/>
    <w:rsid w:val="0005349A"/>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5349A"/>
    <w:pPr>
      <w:spacing w:line="259" w:lineRule="auto"/>
      <w:outlineLvl w:val="9"/>
    </w:pPr>
  </w:style>
  <w:style w:type="paragraph" w:styleId="TOC1">
    <w:name w:val="toc 1"/>
    <w:basedOn w:val="Normal"/>
    <w:next w:val="Normal"/>
    <w:autoRedefine/>
    <w:uiPriority w:val="39"/>
    <w:unhideWhenUsed/>
    <w:rsid w:val="0005349A"/>
    <w:pPr>
      <w:spacing w:after="100"/>
    </w:pPr>
  </w:style>
  <w:style w:type="character" w:styleId="Hyperlink">
    <w:name w:val="Hyperlink"/>
    <w:basedOn w:val="DefaultParagraphFont"/>
    <w:uiPriority w:val="99"/>
    <w:unhideWhenUsed/>
    <w:rsid w:val="0005349A"/>
    <w:rPr>
      <w:color w:val="0563C1" w:themeColor="hyperlink"/>
      <w:u w:val="single"/>
    </w:rPr>
  </w:style>
  <w:style w:type="paragraph" w:styleId="NoSpacing">
    <w:name w:val="No Spacing"/>
    <w:link w:val="NoSpacingChar"/>
    <w:uiPriority w:val="1"/>
    <w:qFormat/>
    <w:rsid w:val="0005349A"/>
    <w:rPr>
      <w:rFonts w:ascii="Calibri" w:eastAsiaTheme="minorEastAsia" w:hAnsi="Calibri" w:cs="Calibri"/>
    </w:rPr>
  </w:style>
  <w:style w:type="character" w:customStyle="1" w:styleId="NoSpacingChar">
    <w:name w:val="No Spacing Char"/>
    <w:basedOn w:val="DefaultParagraphFont"/>
    <w:link w:val="NoSpacing"/>
    <w:uiPriority w:val="1"/>
    <w:rsid w:val="0005349A"/>
    <w:rPr>
      <w:rFonts w:ascii="Calibri" w:eastAsiaTheme="minorEastAsia" w:hAnsi="Calibri" w:cs="Calibri"/>
    </w:rPr>
  </w:style>
  <w:style w:type="paragraph" w:styleId="BodyTextIndent">
    <w:name w:val="Body Text Indent"/>
    <w:basedOn w:val="Normal"/>
    <w:link w:val="BodyTextIndentChar"/>
    <w:uiPriority w:val="99"/>
    <w:unhideWhenUsed/>
    <w:rsid w:val="0005349A"/>
    <w:pPr>
      <w:spacing w:after="120"/>
      <w:ind w:left="360"/>
    </w:pPr>
  </w:style>
  <w:style w:type="character" w:customStyle="1" w:styleId="BodyTextIndentChar">
    <w:name w:val="Body Text Indent Char"/>
    <w:basedOn w:val="DefaultParagraphFont"/>
    <w:link w:val="BodyTextIndent"/>
    <w:uiPriority w:val="99"/>
    <w:rsid w:val="0005349A"/>
    <w:rPr>
      <w:rFonts w:ascii="Calibri" w:eastAsia="Calibri" w:hAnsi="Calibri" w:cs="Calibri"/>
    </w:rPr>
  </w:style>
  <w:style w:type="paragraph" w:styleId="ListParagraph">
    <w:name w:val="List Paragraph"/>
    <w:aliases w:val="List Paragraph (numbered (a)),Normal 2"/>
    <w:basedOn w:val="Normal"/>
    <w:link w:val="ListParagraphChar"/>
    <w:uiPriority w:val="34"/>
    <w:qFormat/>
    <w:rsid w:val="0005349A"/>
    <w:pPr>
      <w:ind w:left="720"/>
      <w:contextualSpacing/>
    </w:pPr>
  </w:style>
  <w:style w:type="character" w:customStyle="1" w:styleId="ListParagraphChar">
    <w:name w:val="List Paragraph Char"/>
    <w:aliases w:val="List Paragraph (numbered (a)) Char,Normal 2 Char"/>
    <w:basedOn w:val="DefaultParagraphFont"/>
    <w:link w:val="ListParagraph"/>
    <w:uiPriority w:val="34"/>
    <w:locked/>
    <w:rsid w:val="0005349A"/>
    <w:rPr>
      <w:rFonts w:ascii="Calibri" w:eastAsia="Calibri" w:hAnsi="Calibri" w:cs="Calibri"/>
    </w:rPr>
  </w:style>
  <w:style w:type="table" w:customStyle="1" w:styleId="TableGrid1">
    <w:name w:val="Table Grid1"/>
    <w:basedOn w:val="TableNormal"/>
    <w:next w:val="TableGrid"/>
    <w:uiPriority w:val="39"/>
    <w:rsid w:val="0005349A"/>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5349A"/>
    <w:pPr>
      <w:widowControl w:val="0"/>
      <w:autoSpaceDE w:val="0"/>
      <w:autoSpaceDN w:val="0"/>
      <w:adjustRightInd w:val="0"/>
    </w:pPr>
    <w:rPr>
      <w:rFonts w:ascii="Arial" w:eastAsia="Times New Roman" w:hAnsi="Arial" w:cs="Arial"/>
      <w:color w:val="000000"/>
      <w:sz w:val="24"/>
      <w:szCs w:val="24"/>
    </w:rPr>
  </w:style>
  <w:style w:type="character" w:customStyle="1" w:styleId="apple-converted-space">
    <w:name w:val="apple-converted-space"/>
    <w:rsid w:val="0005349A"/>
  </w:style>
  <w:style w:type="paragraph" w:styleId="TOC2">
    <w:name w:val="toc 2"/>
    <w:basedOn w:val="Normal"/>
    <w:next w:val="Normal"/>
    <w:autoRedefine/>
    <w:uiPriority w:val="39"/>
    <w:unhideWhenUsed/>
    <w:rsid w:val="0005349A"/>
    <w:pPr>
      <w:spacing w:after="100"/>
      <w:ind w:left="220"/>
    </w:pPr>
  </w:style>
  <w:style w:type="character" w:styleId="CommentReference">
    <w:name w:val="annotation reference"/>
    <w:basedOn w:val="DefaultParagraphFont"/>
    <w:uiPriority w:val="99"/>
    <w:semiHidden/>
    <w:unhideWhenUsed/>
    <w:rsid w:val="0005349A"/>
    <w:rPr>
      <w:sz w:val="16"/>
      <w:szCs w:val="16"/>
    </w:rPr>
  </w:style>
  <w:style w:type="paragraph" w:styleId="CommentText">
    <w:name w:val="annotation text"/>
    <w:basedOn w:val="Normal"/>
    <w:link w:val="CommentTextChar"/>
    <w:uiPriority w:val="99"/>
    <w:unhideWhenUsed/>
    <w:rsid w:val="0005349A"/>
    <w:rPr>
      <w:sz w:val="20"/>
      <w:szCs w:val="20"/>
    </w:rPr>
  </w:style>
  <w:style w:type="character" w:customStyle="1" w:styleId="CommentTextChar">
    <w:name w:val="Comment Text Char"/>
    <w:basedOn w:val="DefaultParagraphFont"/>
    <w:link w:val="CommentText"/>
    <w:uiPriority w:val="99"/>
    <w:rsid w:val="0005349A"/>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05349A"/>
    <w:rPr>
      <w:b/>
      <w:bCs/>
    </w:rPr>
  </w:style>
  <w:style w:type="character" w:customStyle="1" w:styleId="CommentSubjectChar">
    <w:name w:val="Comment Subject Char"/>
    <w:basedOn w:val="CommentTextChar"/>
    <w:link w:val="CommentSubject"/>
    <w:uiPriority w:val="99"/>
    <w:semiHidden/>
    <w:rsid w:val="0005349A"/>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05349A"/>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349A"/>
    <w:rPr>
      <w:rFonts w:ascii="Segoe UI" w:eastAsia="Calibri" w:hAnsi="Segoe UI" w:cs="Segoe UI"/>
      <w:sz w:val="18"/>
      <w:szCs w:val="18"/>
    </w:rPr>
  </w:style>
  <w:style w:type="paragraph" w:styleId="BodyText">
    <w:name w:val="Body Text"/>
    <w:basedOn w:val="Normal"/>
    <w:link w:val="BodyTextChar"/>
    <w:uiPriority w:val="99"/>
    <w:rsid w:val="0005349A"/>
    <w:pPr>
      <w:spacing w:before="0"/>
      <w:jc w:val="both"/>
    </w:pPr>
    <w:rPr>
      <w:rFonts w:ascii="Times New Roman" w:eastAsia="Times New Roman" w:hAnsi="Times New Roman" w:cs="Times New Roman"/>
      <w:b/>
      <w:sz w:val="24"/>
      <w:szCs w:val="20"/>
      <w:lang w:eastAsia="en-GB"/>
    </w:rPr>
  </w:style>
  <w:style w:type="character" w:customStyle="1" w:styleId="BodyTextChar">
    <w:name w:val="Body Text Char"/>
    <w:basedOn w:val="DefaultParagraphFont"/>
    <w:link w:val="BodyText"/>
    <w:uiPriority w:val="99"/>
    <w:rsid w:val="0005349A"/>
    <w:rPr>
      <w:rFonts w:ascii="Times New Roman" w:eastAsia="Times New Roman" w:hAnsi="Times New Roman" w:cs="Times New Roman"/>
      <w:b/>
      <w:sz w:val="24"/>
      <w:szCs w:val="20"/>
      <w:lang w:eastAsia="en-GB"/>
    </w:rPr>
  </w:style>
  <w:style w:type="paragraph" w:customStyle="1" w:styleId="xl26">
    <w:name w:val="xl26"/>
    <w:basedOn w:val="Normal"/>
    <w:rsid w:val="0005349A"/>
    <w:pPr>
      <w:spacing w:before="100" w:beforeAutospacing="1" w:after="100" w:afterAutospacing="1"/>
    </w:pPr>
    <w:rPr>
      <w:rFonts w:ascii="Arial" w:eastAsia="Arial Unicode MS" w:hAnsi="Arial" w:cs="Arial"/>
      <w:b/>
      <w:bCs/>
      <w:sz w:val="24"/>
      <w:szCs w:val="24"/>
    </w:rPr>
  </w:style>
  <w:style w:type="character" w:styleId="Strong">
    <w:name w:val="Strong"/>
    <w:qFormat/>
    <w:rsid w:val="0005349A"/>
    <w:rPr>
      <w:b/>
      <w:bCs/>
    </w:rPr>
  </w:style>
  <w:style w:type="paragraph" w:customStyle="1" w:styleId="styletextmid">
    <w:name w:val="styletextmid"/>
    <w:basedOn w:val="Normal"/>
    <w:rsid w:val="0005349A"/>
    <w:pPr>
      <w:spacing w:before="100" w:beforeAutospacing="1" w:after="100" w:afterAutospacing="1"/>
    </w:pPr>
    <w:rPr>
      <w:rFonts w:ascii="Times New Roman" w:eastAsia="Times New Roman" w:hAnsi="Times New Roman" w:cs="Times New Roman"/>
      <w:sz w:val="24"/>
      <w:szCs w:val="24"/>
    </w:rPr>
  </w:style>
  <w:style w:type="character" w:customStyle="1" w:styleId="styleheading">
    <w:name w:val="styleheading"/>
    <w:basedOn w:val="DefaultParagraphFont"/>
    <w:rsid w:val="0005349A"/>
  </w:style>
  <w:style w:type="character" w:styleId="PageNumber">
    <w:name w:val="page number"/>
    <w:basedOn w:val="DefaultParagraphFont"/>
    <w:rsid w:val="0005349A"/>
  </w:style>
  <w:style w:type="paragraph" w:customStyle="1" w:styleId="spacer">
    <w:name w:val="spacer"/>
    <w:basedOn w:val="Normal"/>
    <w:rsid w:val="0005349A"/>
    <w:pPr>
      <w:spacing w:before="120"/>
      <w:jc w:val="both"/>
    </w:pPr>
    <w:rPr>
      <w:rFonts w:ascii="Times New Roman" w:eastAsia="Times New Roman" w:hAnsi="Times New Roman" w:cs="Times New Roman"/>
      <w:sz w:val="24"/>
      <w:szCs w:val="20"/>
      <w:lang w:val="en-GB"/>
    </w:rPr>
  </w:style>
  <w:style w:type="paragraph" w:styleId="NormalWeb">
    <w:name w:val="Normal (Web)"/>
    <w:basedOn w:val="Normal"/>
    <w:uiPriority w:val="99"/>
    <w:rsid w:val="0005349A"/>
    <w:pPr>
      <w:spacing w:before="100" w:beforeAutospacing="1" w:after="100" w:afterAutospacing="1"/>
    </w:pPr>
    <w:rPr>
      <w:rFonts w:ascii="Times New Roman" w:eastAsia="Times New Roman" w:hAnsi="Times New Roman" w:cs="Times New Roman"/>
      <w:sz w:val="24"/>
      <w:szCs w:val="24"/>
    </w:rPr>
  </w:style>
  <w:style w:type="character" w:styleId="Emphasis">
    <w:name w:val="Emphasis"/>
    <w:qFormat/>
    <w:rsid w:val="0005349A"/>
    <w:rPr>
      <w:i/>
      <w:iCs/>
    </w:rPr>
  </w:style>
  <w:style w:type="paragraph" w:styleId="Revision">
    <w:name w:val="Revision"/>
    <w:hidden/>
    <w:uiPriority w:val="99"/>
    <w:semiHidden/>
    <w:rsid w:val="0005349A"/>
    <w:rPr>
      <w:rFonts w:ascii="Calibri" w:eastAsia="Calibri" w:hAnsi="Calibri" w:cs="Calibri"/>
    </w:rPr>
  </w:style>
  <w:style w:type="table" w:customStyle="1" w:styleId="TableGrid2">
    <w:name w:val="Table Grid2"/>
    <w:basedOn w:val="TableNormal"/>
    <w:next w:val="TableGrid"/>
    <w:uiPriority w:val="59"/>
    <w:rsid w:val="0005349A"/>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cences-para">
    <w:name w:val="licences-para"/>
    <w:basedOn w:val="Normal"/>
    <w:rsid w:val="0005349A"/>
    <w:pPr>
      <w:spacing w:before="100" w:beforeAutospacing="1" w:after="100" w:afterAutospacing="1"/>
    </w:pPr>
    <w:rPr>
      <w:rFonts w:ascii="Times New Roman" w:eastAsia="Times New Roman" w:hAnsi="Times New Roman" w:cs="Times New Roman"/>
      <w:sz w:val="24"/>
      <w:szCs w:val="24"/>
    </w:rPr>
  </w:style>
  <w:style w:type="paragraph" w:styleId="BlockText">
    <w:name w:val="Block Text"/>
    <w:basedOn w:val="Normal"/>
    <w:rsid w:val="0005349A"/>
    <w:pPr>
      <w:widowControl w:val="0"/>
      <w:autoSpaceDE w:val="0"/>
      <w:autoSpaceDN w:val="0"/>
      <w:spacing w:before="0" w:after="120"/>
      <w:ind w:left="1440" w:right="1440"/>
    </w:pPr>
    <w:rPr>
      <w:rFonts w:ascii="Times New Roman" w:eastAsia="Times New Roman" w:hAnsi="Times New Roman" w:cs="Times New Roman"/>
      <w:sz w:val="24"/>
      <w:szCs w:val="24"/>
    </w:rPr>
  </w:style>
  <w:style w:type="table" w:styleId="LightList-Accent2">
    <w:name w:val="Light List Accent 2"/>
    <w:basedOn w:val="TableNormal"/>
    <w:uiPriority w:val="61"/>
    <w:rsid w:val="0005349A"/>
    <w:rPr>
      <w:rFonts w:ascii="Calibri" w:eastAsia="Times New Roman" w:hAnsi="Calibri" w:cs="Times New Roman"/>
      <w:lang w:val="en-GB" w:eastAsia="en-GB" w:bidi="en-US"/>
    </w:rPr>
    <w:tblPr>
      <w:tblStyleRowBandSize w:val="1"/>
      <w:tblStyleColBandSize w:val="1"/>
      <w:tblBorders>
        <w:top w:val="single" w:sz="8" w:space="0" w:color="009DD9"/>
        <w:left w:val="single" w:sz="8" w:space="0" w:color="009DD9"/>
        <w:bottom w:val="single" w:sz="8" w:space="0" w:color="009DD9"/>
        <w:right w:val="single" w:sz="8" w:space="0" w:color="009DD9"/>
      </w:tblBorders>
    </w:tblPr>
    <w:tblStylePr w:type="firstRow">
      <w:pPr>
        <w:spacing w:before="0" w:after="0" w:line="240" w:lineRule="auto"/>
      </w:pPr>
      <w:rPr>
        <w:b/>
        <w:bCs/>
        <w:color w:val="FFFFFF"/>
      </w:rPr>
      <w:tblPr/>
      <w:tcPr>
        <w:shd w:val="clear" w:color="auto" w:fill="009DD9"/>
      </w:tcPr>
    </w:tblStylePr>
    <w:tblStylePr w:type="lastRow">
      <w:pPr>
        <w:spacing w:before="0" w:after="0" w:line="240" w:lineRule="auto"/>
      </w:pPr>
      <w:rPr>
        <w:b/>
        <w:bCs/>
      </w:rPr>
      <w:tblPr/>
      <w:tcPr>
        <w:tcBorders>
          <w:top w:val="double" w:sz="6" w:space="0" w:color="009DD9"/>
          <w:left w:val="single" w:sz="8" w:space="0" w:color="009DD9"/>
          <w:bottom w:val="single" w:sz="8" w:space="0" w:color="009DD9"/>
          <w:right w:val="single" w:sz="8" w:space="0" w:color="009DD9"/>
        </w:tcBorders>
      </w:tcPr>
    </w:tblStylePr>
    <w:tblStylePr w:type="firstCol">
      <w:rPr>
        <w:b/>
        <w:bCs/>
      </w:rPr>
    </w:tblStylePr>
    <w:tblStylePr w:type="lastCol">
      <w:rPr>
        <w:b/>
        <w:bCs/>
      </w:rPr>
    </w:tblStylePr>
    <w:tblStylePr w:type="band1Vert">
      <w:tblPr/>
      <w:tcPr>
        <w:tcBorders>
          <w:top w:val="single" w:sz="8" w:space="0" w:color="009DD9"/>
          <w:left w:val="single" w:sz="8" w:space="0" w:color="009DD9"/>
          <w:bottom w:val="single" w:sz="8" w:space="0" w:color="009DD9"/>
          <w:right w:val="single" w:sz="8" w:space="0" w:color="009DD9"/>
        </w:tcBorders>
      </w:tcPr>
    </w:tblStylePr>
    <w:tblStylePr w:type="band1Horz">
      <w:tblPr/>
      <w:tcPr>
        <w:tcBorders>
          <w:top w:val="single" w:sz="8" w:space="0" w:color="009DD9"/>
          <w:left w:val="single" w:sz="8" w:space="0" w:color="009DD9"/>
          <w:bottom w:val="single" w:sz="8" w:space="0" w:color="009DD9"/>
          <w:right w:val="single" w:sz="8" w:space="0" w:color="009DD9"/>
        </w:tcBorders>
      </w:tcPr>
    </w:tblStylePr>
  </w:style>
  <w:style w:type="character" w:styleId="FollowedHyperlink">
    <w:name w:val="FollowedHyperlink"/>
    <w:basedOn w:val="DefaultParagraphFont"/>
    <w:uiPriority w:val="99"/>
    <w:unhideWhenUsed/>
    <w:rsid w:val="0005349A"/>
    <w:rPr>
      <w:color w:val="954F72" w:themeColor="followedHyperlink"/>
      <w:u w:val="single"/>
    </w:rPr>
  </w:style>
  <w:style w:type="paragraph" w:customStyle="1" w:styleId="Style10ptJustifiedLeft0Hanging035LinespacingLeft0">
    <w:name w:val="Style 10 pt Justified Left:  0&quot; Hanging:  0.35&quot; Line spacing:  ... + Left:  0..."/>
    <w:basedOn w:val="Normal"/>
    <w:rsid w:val="0005349A"/>
    <w:pPr>
      <w:suppressAutoHyphens/>
      <w:spacing w:before="0" w:line="240" w:lineRule="atLeast"/>
      <w:jc w:val="both"/>
    </w:pPr>
    <w:rPr>
      <w:rFonts w:ascii="Times New Roman" w:eastAsia="Malgun Gothic" w:hAnsi="Times New Roman" w:cs="Times New Roman"/>
      <w:kern w:val="1"/>
      <w:sz w:val="20"/>
      <w:szCs w:val="20"/>
      <w:lang w:eastAsia="ar-SA"/>
    </w:rPr>
  </w:style>
  <w:style w:type="character" w:customStyle="1" w:styleId="fontstyle01">
    <w:name w:val="fontstyle01"/>
    <w:basedOn w:val="DefaultParagraphFont"/>
    <w:rsid w:val="0005349A"/>
    <w:rPr>
      <w:rFonts w:ascii="ArialNarrow" w:hAnsi="ArialNarrow" w:hint="default"/>
      <w:b w:val="0"/>
      <w:bCs w:val="0"/>
      <w:i w:val="0"/>
      <w:iCs w:val="0"/>
      <w:color w:val="000000"/>
      <w:sz w:val="22"/>
      <w:szCs w:val="22"/>
    </w:rPr>
  </w:style>
  <w:style w:type="paragraph" w:styleId="Subtitle">
    <w:name w:val="Subtitle"/>
    <w:basedOn w:val="Normal"/>
    <w:next w:val="Normal"/>
    <w:link w:val="SubtitleChar"/>
    <w:uiPriority w:val="11"/>
    <w:qFormat/>
    <w:rsid w:val="0005349A"/>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05349A"/>
    <w:rPr>
      <w:rFonts w:ascii="Georgia" w:eastAsia="Georgia" w:hAnsi="Georgia" w:cs="Georgia"/>
      <w:i/>
      <w:color w:val="666666"/>
      <w:sz w:val="48"/>
      <w:szCs w:val="48"/>
    </w:rPr>
  </w:style>
  <w:style w:type="table" w:customStyle="1" w:styleId="15">
    <w:name w:val="15"/>
    <w:basedOn w:val="TableNormal"/>
    <w:rsid w:val="0005349A"/>
    <w:pPr>
      <w:spacing w:before="40"/>
    </w:pPr>
    <w:rPr>
      <w:rFonts w:ascii="Calibri" w:eastAsia="Calibri" w:hAnsi="Calibri" w:cs="Calibri"/>
    </w:rPr>
    <w:tblPr>
      <w:tblStyleRowBandSize w:val="1"/>
      <w:tblStyleColBandSize w:val="1"/>
      <w:tblCellMar>
        <w:top w:w="15" w:type="dxa"/>
        <w:left w:w="15" w:type="dxa"/>
        <w:bottom w:w="15" w:type="dxa"/>
        <w:right w:w="15" w:type="dxa"/>
      </w:tblCellMar>
    </w:tblPr>
  </w:style>
  <w:style w:type="table" w:customStyle="1" w:styleId="14">
    <w:name w:val="14"/>
    <w:basedOn w:val="TableNormal"/>
    <w:rsid w:val="0005349A"/>
    <w:pPr>
      <w:spacing w:before="40"/>
    </w:pPr>
    <w:rPr>
      <w:rFonts w:ascii="Calibri" w:eastAsia="Calibri" w:hAnsi="Calibri" w:cs="Calibri"/>
    </w:rPr>
    <w:tblPr>
      <w:tblStyleRowBandSize w:val="1"/>
      <w:tblStyleColBandSize w:val="1"/>
      <w:tblCellMar>
        <w:left w:w="115" w:type="dxa"/>
        <w:right w:w="115" w:type="dxa"/>
      </w:tblCellMar>
    </w:tblPr>
  </w:style>
  <w:style w:type="table" w:customStyle="1" w:styleId="13">
    <w:name w:val="13"/>
    <w:basedOn w:val="TableNormal"/>
    <w:rsid w:val="0005349A"/>
    <w:pPr>
      <w:spacing w:before="40"/>
    </w:pPr>
    <w:rPr>
      <w:rFonts w:ascii="Calibri" w:eastAsia="Calibri" w:hAnsi="Calibri" w:cs="Calibri"/>
    </w:rPr>
    <w:tblPr>
      <w:tblStyleRowBandSize w:val="1"/>
      <w:tblStyleColBandSize w:val="1"/>
      <w:tblCellMar>
        <w:left w:w="115" w:type="dxa"/>
        <w:right w:w="115" w:type="dxa"/>
      </w:tblCellMar>
    </w:tblPr>
  </w:style>
  <w:style w:type="table" w:customStyle="1" w:styleId="12">
    <w:name w:val="12"/>
    <w:basedOn w:val="TableNormal"/>
    <w:rsid w:val="0005349A"/>
    <w:pPr>
      <w:spacing w:before="40"/>
    </w:pPr>
    <w:rPr>
      <w:rFonts w:ascii="Calibri" w:eastAsia="Calibri" w:hAnsi="Calibri" w:cs="Calibri"/>
    </w:rPr>
    <w:tblPr>
      <w:tblStyleRowBandSize w:val="1"/>
      <w:tblStyleColBandSize w:val="1"/>
      <w:tblCellMar>
        <w:left w:w="115" w:type="dxa"/>
        <w:right w:w="115" w:type="dxa"/>
      </w:tblCellMar>
    </w:tblPr>
  </w:style>
  <w:style w:type="table" w:customStyle="1" w:styleId="11">
    <w:name w:val="11"/>
    <w:basedOn w:val="TableNormal"/>
    <w:rsid w:val="0005349A"/>
    <w:rPr>
      <w:rFonts w:ascii="Calibri" w:eastAsia="Calibri" w:hAnsi="Calibri" w:cs="Calibri"/>
    </w:rPr>
    <w:tblPr>
      <w:tblStyleRowBandSize w:val="1"/>
      <w:tblStyleColBandSize w:val="1"/>
    </w:tblPr>
  </w:style>
  <w:style w:type="table" w:customStyle="1" w:styleId="10">
    <w:name w:val="10"/>
    <w:basedOn w:val="TableNormal"/>
    <w:rsid w:val="0005349A"/>
    <w:rPr>
      <w:rFonts w:ascii="Calibri" w:eastAsia="Calibri" w:hAnsi="Calibri" w:cs="Calibri"/>
    </w:rPr>
    <w:tblPr>
      <w:tblStyleRowBandSize w:val="1"/>
      <w:tblStyleColBandSize w:val="1"/>
    </w:tblPr>
  </w:style>
  <w:style w:type="table" w:customStyle="1" w:styleId="9">
    <w:name w:val="9"/>
    <w:basedOn w:val="TableNormal"/>
    <w:rsid w:val="0005349A"/>
    <w:pPr>
      <w:spacing w:before="40"/>
    </w:pPr>
    <w:rPr>
      <w:rFonts w:ascii="Calibri" w:eastAsia="Calibri" w:hAnsi="Calibri" w:cs="Calibri"/>
    </w:rPr>
    <w:tblPr>
      <w:tblStyleRowBandSize w:val="1"/>
      <w:tblStyleColBandSize w:val="1"/>
      <w:tblCellMar>
        <w:left w:w="115" w:type="dxa"/>
        <w:right w:w="115" w:type="dxa"/>
      </w:tblCellMar>
    </w:tblPr>
  </w:style>
  <w:style w:type="table" w:customStyle="1" w:styleId="8">
    <w:name w:val="8"/>
    <w:basedOn w:val="TableNormal"/>
    <w:rsid w:val="0005349A"/>
    <w:pPr>
      <w:spacing w:before="40"/>
    </w:pPr>
    <w:rPr>
      <w:rFonts w:ascii="Calibri" w:eastAsia="Calibri" w:hAnsi="Calibri" w:cs="Calibri"/>
    </w:rPr>
    <w:tblPr>
      <w:tblStyleRowBandSize w:val="1"/>
      <w:tblStyleColBandSize w:val="1"/>
      <w:tblCellMar>
        <w:left w:w="115" w:type="dxa"/>
        <w:right w:w="115" w:type="dxa"/>
      </w:tblCellMar>
    </w:tblPr>
  </w:style>
  <w:style w:type="table" w:customStyle="1" w:styleId="7">
    <w:name w:val="7"/>
    <w:basedOn w:val="TableNormal"/>
    <w:rsid w:val="0005349A"/>
    <w:pPr>
      <w:spacing w:before="40"/>
    </w:pPr>
    <w:rPr>
      <w:rFonts w:ascii="Calibri" w:eastAsia="Calibri" w:hAnsi="Calibri" w:cs="Calibri"/>
    </w:rPr>
    <w:tblPr>
      <w:tblStyleRowBandSize w:val="1"/>
      <w:tblStyleColBandSize w:val="1"/>
      <w:tblCellMar>
        <w:left w:w="115" w:type="dxa"/>
        <w:right w:w="115" w:type="dxa"/>
      </w:tblCellMar>
    </w:tblPr>
  </w:style>
  <w:style w:type="table" w:customStyle="1" w:styleId="6">
    <w:name w:val="6"/>
    <w:basedOn w:val="TableNormal"/>
    <w:rsid w:val="0005349A"/>
    <w:pPr>
      <w:spacing w:before="40"/>
    </w:pPr>
    <w:rPr>
      <w:rFonts w:ascii="Calibri" w:eastAsia="Calibri" w:hAnsi="Calibri" w:cs="Calibri"/>
    </w:rPr>
    <w:tblPr>
      <w:tblStyleRowBandSize w:val="1"/>
      <w:tblStyleColBandSize w:val="1"/>
      <w:tblCellMar>
        <w:left w:w="115" w:type="dxa"/>
        <w:right w:w="115" w:type="dxa"/>
      </w:tblCellMar>
    </w:tblPr>
  </w:style>
  <w:style w:type="table" w:customStyle="1" w:styleId="5">
    <w:name w:val="5"/>
    <w:basedOn w:val="TableNormal"/>
    <w:rsid w:val="0005349A"/>
    <w:pPr>
      <w:spacing w:before="40"/>
    </w:pPr>
    <w:rPr>
      <w:rFonts w:ascii="Calibri" w:eastAsia="Calibri" w:hAnsi="Calibri" w:cs="Calibri"/>
    </w:rPr>
    <w:tblPr>
      <w:tblStyleRowBandSize w:val="1"/>
      <w:tblStyleColBandSize w:val="1"/>
      <w:tblCellMar>
        <w:left w:w="115" w:type="dxa"/>
        <w:right w:w="115" w:type="dxa"/>
      </w:tblCellMar>
    </w:tblPr>
  </w:style>
  <w:style w:type="table" w:customStyle="1" w:styleId="4">
    <w:name w:val="4"/>
    <w:basedOn w:val="TableNormal"/>
    <w:rsid w:val="0005349A"/>
    <w:pPr>
      <w:spacing w:before="40"/>
    </w:pPr>
    <w:rPr>
      <w:rFonts w:ascii="Calibri" w:eastAsia="Calibri" w:hAnsi="Calibri" w:cs="Calibri"/>
    </w:rPr>
    <w:tblPr>
      <w:tblStyleRowBandSize w:val="1"/>
      <w:tblStyleColBandSize w:val="1"/>
      <w:tblCellMar>
        <w:top w:w="72" w:type="dxa"/>
        <w:left w:w="115" w:type="dxa"/>
        <w:bottom w:w="72" w:type="dxa"/>
        <w:right w:w="115" w:type="dxa"/>
      </w:tblCellMar>
    </w:tblPr>
  </w:style>
  <w:style w:type="table" w:customStyle="1" w:styleId="3">
    <w:name w:val="3"/>
    <w:basedOn w:val="TableNormal"/>
    <w:rsid w:val="0005349A"/>
    <w:pPr>
      <w:spacing w:before="40"/>
    </w:pPr>
    <w:rPr>
      <w:rFonts w:ascii="Calibri" w:eastAsia="Calibri" w:hAnsi="Calibri" w:cs="Calibri"/>
    </w:rPr>
    <w:tblPr>
      <w:tblStyleRowBandSize w:val="1"/>
      <w:tblStyleColBandSize w:val="1"/>
      <w:tblCellMar>
        <w:top w:w="72" w:type="dxa"/>
        <w:left w:w="115" w:type="dxa"/>
        <w:bottom w:w="72" w:type="dxa"/>
        <w:right w:w="115" w:type="dxa"/>
      </w:tblCellMar>
    </w:tblPr>
  </w:style>
  <w:style w:type="table" w:customStyle="1" w:styleId="2">
    <w:name w:val="2"/>
    <w:basedOn w:val="TableNormal"/>
    <w:rsid w:val="0005349A"/>
    <w:pPr>
      <w:spacing w:before="40"/>
    </w:pPr>
    <w:rPr>
      <w:rFonts w:ascii="Calibri" w:eastAsia="Calibri" w:hAnsi="Calibri" w:cs="Calibri"/>
    </w:rPr>
    <w:tblPr>
      <w:tblStyleRowBandSize w:val="1"/>
      <w:tblStyleColBandSize w:val="1"/>
      <w:tblCellMar>
        <w:top w:w="72" w:type="dxa"/>
        <w:left w:w="115" w:type="dxa"/>
        <w:bottom w:w="72" w:type="dxa"/>
        <w:right w:w="115" w:type="dxa"/>
      </w:tblCellMar>
    </w:tblPr>
  </w:style>
  <w:style w:type="table" w:customStyle="1" w:styleId="1">
    <w:name w:val="1"/>
    <w:basedOn w:val="TableNormal"/>
    <w:rsid w:val="0005349A"/>
    <w:pPr>
      <w:spacing w:before="40"/>
    </w:pPr>
    <w:rPr>
      <w:rFonts w:ascii="Calibri" w:eastAsia="Calibri" w:hAnsi="Calibri" w:cs="Calibri"/>
    </w:rPr>
    <w:tblPr>
      <w:tblStyleRowBandSize w:val="1"/>
      <w:tblStyleColBandSize w:val="1"/>
      <w:tblCellMar>
        <w:top w:w="72" w:type="dxa"/>
        <w:left w:w="115" w:type="dxa"/>
        <w:bottom w:w="72" w:type="dxa"/>
        <w:right w:w="115" w:type="dxa"/>
      </w:tblCellMar>
    </w:tblPr>
  </w:style>
  <w:style w:type="paragraph" w:customStyle="1" w:styleId="msonormal0">
    <w:name w:val="msonormal"/>
    <w:basedOn w:val="Normal"/>
    <w:rsid w:val="0005349A"/>
    <w:pPr>
      <w:spacing w:before="100" w:beforeAutospacing="1" w:after="100" w:afterAutospacing="1"/>
    </w:pPr>
    <w:rPr>
      <w:rFonts w:ascii="Times New Roman" w:eastAsia="Times New Roman" w:hAnsi="Times New Roman" w:cs="Times New Roman"/>
      <w:sz w:val="24"/>
      <w:szCs w:val="24"/>
    </w:rPr>
  </w:style>
  <w:style w:type="paragraph" w:customStyle="1" w:styleId="xl65">
    <w:name w:val="xl65"/>
    <w:basedOn w:val="Normal"/>
    <w:rsid w:val="0005349A"/>
    <w:pPr>
      <w:spacing w:before="100" w:beforeAutospacing="1" w:after="100" w:afterAutospacing="1"/>
    </w:pPr>
    <w:rPr>
      <w:rFonts w:ascii="Arial" w:eastAsia="Times New Roman" w:hAnsi="Arial" w:cs="Arial"/>
      <w:sz w:val="24"/>
      <w:szCs w:val="24"/>
    </w:rPr>
  </w:style>
  <w:style w:type="paragraph" w:customStyle="1" w:styleId="xl66">
    <w:name w:val="xl66"/>
    <w:basedOn w:val="Normal"/>
    <w:rsid w:val="0005349A"/>
    <w:pPr>
      <w:spacing w:before="100" w:beforeAutospacing="1" w:after="100" w:afterAutospacing="1"/>
      <w:jc w:val="center"/>
    </w:pPr>
    <w:rPr>
      <w:rFonts w:ascii="Arial" w:eastAsia="Times New Roman" w:hAnsi="Arial" w:cs="Arial"/>
      <w:sz w:val="24"/>
      <w:szCs w:val="24"/>
    </w:rPr>
  </w:style>
  <w:style w:type="paragraph" w:customStyle="1" w:styleId="xl67">
    <w:name w:val="xl67"/>
    <w:basedOn w:val="Normal"/>
    <w:rsid w:val="0005349A"/>
    <w:pPr>
      <w:pBdr>
        <w:top w:val="single" w:sz="4" w:space="0" w:color="C00000"/>
        <w:left w:val="single" w:sz="4" w:space="0" w:color="C00000"/>
        <w:bottom w:val="single" w:sz="4" w:space="0" w:color="C00000"/>
        <w:right w:val="single" w:sz="4" w:space="0" w:color="C00000"/>
      </w:pBdr>
      <w:shd w:val="clear" w:color="000000" w:fill="00B050"/>
      <w:spacing w:before="100" w:beforeAutospacing="1" w:after="100" w:afterAutospacing="1"/>
      <w:jc w:val="center"/>
      <w:textAlignment w:val="center"/>
    </w:pPr>
    <w:rPr>
      <w:rFonts w:ascii="Arial" w:eastAsia="Times New Roman" w:hAnsi="Arial" w:cs="Arial"/>
      <w:b/>
      <w:bCs/>
      <w:color w:val="FFFFFF"/>
      <w:sz w:val="20"/>
      <w:szCs w:val="20"/>
    </w:rPr>
  </w:style>
  <w:style w:type="paragraph" w:customStyle="1" w:styleId="xl68">
    <w:name w:val="xl68"/>
    <w:basedOn w:val="Normal"/>
    <w:rsid w:val="0005349A"/>
    <w:pPr>
      <w:pBdr>
        <w:left w:val="single" w:sz="4" w:space="0" w:color="C00000"/>
        <w:bottom w:val="single" w:sz="4" w:space="0" w:color="C00000"/>
        <w:right w:val="single" w:sz="4" w:space="0" w:color="C00000"/>
      </w:pBdr>
      <w:shd w:val="clear" w:color="000000" w:fill="00B050"/>
      <w:spacing w:before="100" w:beforeAutospacing="1" w:after="100" w:afterAutospacing="1"/>
      <w:jc w:val="center"/>
      <w:textAlignment w:val="center"/>
    </w:pPr>
    <w:rPr>
      <w:rFonts w:ascii="Arial" w:eastAsia="Times New Roman" w:hAnsi="Arial" w:cs="Arial"/>
      <w:b/>
      <w:bCs/>
      <w:color w:val="FFFFFF"/>
      <w:sz w:val="20"/>
      <w:szCs w:val="20"/>
    </w:rPr>
  </w:style>
  <w:style w:type="paragraph" w:customStyle="1" w:styleId="xl69">
    <w:name w:val="xl69"/>
    <w:basedOn w:val="Normal"/>
    <w:rsid w:val="0005349A"/>
    <w:pPr>
      <w:pBdr>
        <w:top w:val="single" w:sz="4" w:space="0" w:color="C00000"/>
        <w:left w:val="single" w:sz="4" w:space="0" w:color="C00000"/>
        <w:bottom w:val="single" w:sz="4" w:space="0" w:color="C00000"/>
        <w:right w:val="single" w:sz="4" w:space="0" w:color="C00000"/>
      </w:pBdr>
      <w:spacing w:before="100" w:beforeAutospacing="1" w:after="100" w:afterAutospacing="1"/>
      <w:jc w:val="center"/>
      <w:textAlignment w:val="center"/>
    </w:pPr>
    <w:rPr>
      <w:rFonts w:ascii="Arial" w:eastAsia="Times New Roman" w:hAnsi="Arial" w:cs="Arial"/>
      <w:color w:val="000000"/>
      <w:sz w:val="20"/>
      <w:szCs w:val="20"/>
    </w:rPr>
  </w:style>
  <w:style w:type="paragraph" w:customStyle="1" w:styleId="xl70">
    <w:name w:val="xl70"/>
    <w:basedOn w:val="Normal"/>
    <w:rsid w:val="0005349A"/>
    <w:pPr>
      <w:pBdr>
        <w:top w:val="single" w:sz="4" w:space="0" w:color="C00000"/>
        <w:left w:val="single" w:sz="4" w:space="0" w:color="C00000"/>
        <w:bottom w:val="single" w:sz="4" w:space="0" w:color="C00000"/>
        <w:right w:val="single" w:sz="4" w:space="0" w:color="C00000"/>
      </w:pBdr>
      <w:spacing w:before="100" w:beforeAutospacing="1" w:after="100" w:afterAutospacing="1"/>
      <w:textAlignment w:val="center"/>
    </w:pPr>
    <w:rPr>
      <w:rFonts w:ascii="Arial" w:eastAsia="Times New Roman" w:hAnsi="Arial" w:cs="Arial"/>
      <w:color w:val="000000"/>
      <w:sz w:val="20"/>
      <w:szCs w:val="20"/>
    </w:rPr>
  </w:style>
  <w:style w:type="paragraph" w:customStyle="1" w:styleId="xl71">
    <w:name w:val="xl71"/>
    <w:basedOn w:val="Normal"/>
    <w:rsid w:val="0005349A"/>
    <w:pPr>
      <w:pBdr>
        <w:top w:val="single" w:sz="4" w:space="0" w:color="C00000"/>
        <w:left w:val="single" w:sz="4" w:space="0" w:color="C00000"/>
        <w:bottom w:val="single" w:sz="4" w:space="0" w:color="C00000"/>
        <w:right w:val="single" w:sz="4" w:space="0" w:color="C00000"/>
      </w:pBdr>
      <w:spacing w:before="100" w:beforeAutospacing="1" w:after="100" w:afterAutospacing="1"/>
      <w:jc w:val="center"/>
      <w:textAlignment w:val="center"/>
    </w:pPr>
    <w:rPr>
      <w:rFonts w:ascii="Arial" w:eastAsia="Times New Roman" w:hAnsi="Arial" w:cs="Arial"/>
      <w:color w:val="000000"/>
      <w:sz w:val="20"/>
      <w:szCs w:val="20"/>
    </w:rPr>
  </w:style>
  <w:style w:type="paragraph" w:customStyle="1" w:styleId="xl72">
    <w:name w:val="xl72"/>
    <w:basedOn w:val="Normal"/>
    <w:rsid w:val="0005349A"/>
    <w:pPr>
      <w:spacing w:before="100" w:beforeAutospacing="1" w:after="100" w:afterAutospacing="1"/>
      <w:textAlignment w:val="center"/>
    </w:pPr>
    <w:rPr>
      <w:rFonts w:ascii="Arial" w:eastAsia="Times New Roman" w:hAnsi="Arial" w:cs="Arial"/>
      <w:sz w:val="24"/>
      <w:szCs w:val="24"/>
    </w:rPr>
  </w:style>
  <w:style w:type="paragraph" w:customStyle="1" w:styleId="xl73">
    <w:name w:val="xl73"/>
    <w:basedOn w:val="Normal"/>
    <w:rsid w:val="0005349A"/>
    <w:pPr>
      <w:pBdr>
        <w:top w:val="single" w:sz="4" w:space="0" w:color="C00000"/>
        <w:left w:val="single" w:sz="4" w:space="0" w:color="C00000"/>
        <w:bottom w:val="single" w:sz="4" w:space="0" w:color="C00000"/>
        <w:right w:val="single" w:sz="4" w:space="0" w:color="C00000"/>
      </w:pBdr>
      <w:shd w:val="clear" w:color="000000" w:fill="B9EDFF"/>
      <w:spacing w:before="100" w:beforeAutospacing="1" w:after="100" w:afterAutospacing="1"/>
      <w:jc w:val="center"/>
      <w:textAlignment w:val="center"/>
    </w:pPr>
    <w:rPr>
      <w:rFonts w:ascii="Arial" w:eastAsia="Times New Roman" w:hAnsi="Arial" w:cs="Arial"/>
      <w:color w:val="000000"/>
      <w:sz w:val="20"/>
      <w:szCs w:val="20"/>
    </w:rPr>
  </w:style>
  <w:style w:type="paragraph" w:customStyle="1" w:styleId="xl74">
    <w:name w:val="xl74"/>
    <w:basedOn w:val="Normal"/>
    <w:rsid w:val="0005349A"/>
    <w:pPr>
      <w:pBdr>
        <w:top w:val="single" w:sz="4" w:space="0" w:color="C00000"/>
        <w:left w:val="single" w:sz="4" w:space="0" w:color="C00000"/>
        <w:bottom w:val="single" w:sz="4" w:space="0" w:color="C00000"/>
        <w:right w:val="single" w:sz="4" w:space="0" w:color="C00000"/>
      </w:pBdr>
      <w:shd w:val="clear" w:color="000000" w:fill="B9EDFF"/>
      <w:spacing w:before="100" w:beforeAutospacing="1" w:after="100" w:afterAutospacing="1"/>
      <w:textAlignment w:val="center"/>
    </w:pPr>
    <w:rPr>
      <w:rFonts w:ascii="Arial" w:eastAsia="Times New Roman" w:hAnsi="Arial" w:cs="Arial"/>
      <w:color w:val="000000"/>
      <w:sz w:val="20"/>
      <w:szCs w:val="20"/>
    </w:rPr>
  </w:style>
  <w:style w:type="paragraph" w:customStyle="1" w:styleId="xl75">
    <w:name w:val="xl75"/>
    <w:basedOn w:val="Normal"/>
    <w:rsid w:val="0005349A"/>
    <w:pPr>
      <w:pBdr>
        <w:top w:val="single" w:sz="4" w:space="0" w:color="C00000"/>
        <w:left w:val="single" w:sz="4" w:space="0" w:color="C00000"/>
        <w:bottom w:val="single" w:sz="4" w:space="0" w:color="C00000"/>
        <w:right w:val="single" w:sz="4" w:space="0" w:color="C00000"/>
      </w:pBdr>
      <w:shd w:val="clear" w:color="000000" w:fill="B9EDFF"/>
      <w:spacing w:before="100" w:beforeAutospacing="1" w:after="100" w:afterAutospacing="1"/>
      <w:jc w:val="center"/>
      <w:textAlignment w:val="center"/>
    </w:pPr>
    <w:rPr>
      <w:rFonts w:ascii="Arial" w:eastAsia="Times New Roman" w:hAnsi="Arial" w:cs="Arial"/>
      <w:color w:val="000000"/>
      <w:sz w:val="20"/>
      <w:szCs w:val="20"/>
    </w:rPr>
  </w:style>
  <w:style w:type="paragraph" w:customStyle="1" w:styleId="xl76">
    <w:name w:val="xl76"/>
    <w:basedOn w:val="Normal"/>
    <w:rsid w:val="0005349A"/>
    <w:pPr>
      <w:pBdr>
        <w:top w:val="single" w:sz="4" w:space="0" w:color="C00000"/>
        <w:left w:val="single" w:sz="4" w:space="0" w:color="C00000"/>
        <w:bottom w:val="single" w:sz="4" w:space="0" w:color="C00000"/>
        <w:right w:val="single" w:sz="4" w:space="0" w:color="C00000"/>
      </w:pBdr>
      <w:shd w:val="clear" w:color="000000" w:fill="FCE4D6"/>
      <w:spacing w:before="100" w:beforeAutospacing="1" w:after="100" w:afterAutospacing="1"/>
      <w:jc w:val="center"/>
      <w:textAlignment w:val="center"/>
    </w:pPr>
    <w:rPr>
      <w:rFonts w:ascii="Arial" w:eastAsia="Times New Roman" w:hAnsi="Arial" w:cs="Arial"/>
      <w:color w:val="000000"/>
      <w:sz w:val="20"/>
      <w:szCs w:val="20"/>
    </w:rPr>
  </w:style>
  <w:style w:type="paragraph" w:customStyle="1" w:styleId="xl77">
    <w:name w:val="xl77"/>
    <w:basedOn w:val="Normal"/>
    <w:rsid w:val="0005349A"/>
    <w:pPr>
      <w:pBdr>
        <w:top w:val="single" w:sz="4" w:space="0" w:color="C00000"/>
        <w:left w:val="single" w:sz="4" w:space="0" w:color="C00000"/>
        <w:bottom w:val="single" w:sz="4" w:space="0" w:color="C00000"/>
        <w:right w:val="single" w:sz="4" w:space="0" w:color="C00000"/>
      </w:pBdr>
      <w:shd w:val="clear" w:color="000000" w:fill="FCE4D6"/>
      <w:spacing w:before="100" w:beforeAutospacing="1" w:after="100" w:afterAutospacing="1"/>
      <w:textAlignment w:val="center"/>
    </w:pPr>
    <w:rPr>
      <w:rFonts w:ascii="Arial" w:eastAsia="Times New Roman" w:hAnsi="Arial" w:cs="Arial"/>
      <w:color w:val="000000"/>
      <w:sz w:val="20"/>
      <w:szCs w:val="20"/>
    </w:rPr>
  </w:style>
  <w:style w:type="paragraph" w:customStyle="1" w:styleId="xl78">
    <w:name w:val="xl78"/>
    <w:basedOn w:val="Normal"/>
    <w:rsid w:val="0005349A"/>
    <w:pPr>
      <w:pBdr>
        <w:top w:val="single" w:sz="4" w:space="0" w:color="C00000"/>
        <w:left w:val="single" w:sz="4" w:space="0" w:color="C00000"/>
        <w:bottom w:val="single" w:sz="4" w:space="0" w:color="C00000"/>
        <w:right w:val="single" w:sz="4" w:space="0" w:color="C00000"/>
      </w:pBdr>
      <w:shd w:val="clear" w:color="000000" w:fill="FCE4D6"/>
      <w:spacing w:before="100" w:beforeAutospacing="1" w:after="100" w:afterAutospacing="1"/>
      <w:jc w:val="center"/>
      <w:textAlignment w:val="center"/>
    </w:pPr>
    <w:rPr>
      <w:rFonts w:ascii="Arial" w:eastAsia="Times New Roman" w:hAnsi="Arial" w:cs="Arial"/>
      <w:color w:val="000000"/>
      <w:sz w:val="20"/>
      <w:szCs w:val="20"/>
    </w:rPr>
  </w:style>
  <w:style w:type="paragraph" w:customStyle="1" w:styleId="xl79">
    <w:name w:val="xl79"/>
    <w:basedOn w:val="Normal"/>
    <w:rsid w:val="0005349A"/>
    <w:pPr>
      <w:pBdr>
        <w:top w:val="single" w:sz="4" w:space="0" w:color="C00000"/>
        <w:left w:val="single" w:sz="4" w:space="0" w:color="C00000"/>
        <w:bottom w:val="single" w:sz="4" w:space="0" w:color="C00000"/>
        <w:right w:val="single" w:sz="4" w:space="0" w:color="C00000"/>
      </w:pBdr>
      <w:shd w:val="clear" w:color="000000" w:fill="FCE4D6"/>
      <w:spacing w:before="100" w:beforeAutospacing="1" w:after="100" w:afterAutospacing="1"/>
      <w:textAlignment w:val="center"/>
    </w:pPr>
    <w:rPr>
      <w:rFonts w:ascii="Arial" w:eastAsia="Times New Roman" w:hAnsi="Arial" w:cs="Arial"/>
      <w:sz w:val="20"/>
      <w:szCs w:val="20"/>
    </w:rPr>
  </w:style>
  <w:style w:type="paragraph" w:customStyle="1" w:styleId="xl80">
    <w:name w:val="xl80"/>
    <w:basedOn w:val="Normal"/>
    <w:rsid w:val="0005349A"/>
    <w:pPr>
      <w:pBdr>
        <w:top w:val="single" w:sz="4" w:space="0" w:color="C00000"/>
        <w:left w:val="single" w:sz="4" w:space="0" w:color="C00000"/>
        <w:bottom w:val="single" w:sz="4" w:space="0" w:color="C00000"/>
        <w:right w:val="single" w:sz="4" w:space="0" w:color="C00000"/>
      </w:pBdr>
      <w:spacing w:before="100" w:beforeAutospacing="1" w:after="100" w:afterAutospacing="1"/>
      <w:textAlignment w:val="center"/>
    </w:pPr>
    <w:rPr>
      <w:rFonts w:ascii="Arial" w:eastAsia="Times New Roman" w:hAnsi="Arial" w:cs="Arial"/>
      <w:sz w:val="20"/>
      <w:szCs w:val="20"/>
    </w:rPr>
  </w:style>
  <w:style w:type="paragraph" w:customStyle="1" w:styleId="xl81">
    <w:name w:val="xl81"/>
    <w:basedOn w:val="Normal"/>
    <w:rsid w:val="0005349A"/>
    <w:pPr>
      <w:pBdr>
        <w:top w:val="single" w:sz="4" w:space="0" w:color="C00000"/>
        <w:left w:val="single" w:sz="4" w:space="0" w:color="C00000"/>
        <w:bottom w:val="single" w:sz="4" w:space="0" w:color="C00000"/>
        <w:right w:val="single" w:sz="4" w:space="0" w:color="C00000"/>
      </w:pBdr>
      <w:shd w:val="clear" w:color="000000" w:fill="B9EDFF"/>
      <w:spacing w:before="100" w:beforeAutospacing="1" w:after="100" w:afterAutospacing="1"/>
      <w:textAlignment w:val="center"/>
    </w:pPr>
    <w:rPr>
      <w:rFonts w:ascii="Arial" w:eastAsia="Times New Roman" w:hAnsi="Arial" w:cs="Arial"/>
      <w:sz w:val="20"/>
      <w:szCs w:val="20"/>
    </w:rPr>
  </w:style>
  <w:style w:type="paragraph" w:customStyle="1" w:styleId="xl82">
    <w:name w:val="xl82"/>
    <w:basedOn w:val="Normal"/>
    <w:rsid w:val="0005349A"/>
    <w:pPr>
      <w:pBdr>
        <w:top w:val="single" w:sz="4" w:space="0" w:color="C00000"/>
        <w:left w:val="single" w:sz="4" w:space="0" w:color="C00000"/>
        <w:right w:val="single" w:sz="4" w:space="0" w:color="C00000"/>
      </w:pBdr>
      <w:spacing w:before="100" w:beforeAutospacing="1" w:after="100" w:afterAutospacing="1"/>
      <w:jc w:val="center"/>
      <w:textAlignment w:val="center"/>
    </w:pPr>
    <w:rPr>
      <w:rFonts w:ascii="Arial" w:eastAsia="Times New Roman" w:hAnsi="Arial" w:cs="Arial"/>
      <w:color w:val="000000"/>
      <w:sz w:val="20"/>
      <w:szCs w:val="20"/>
    </w:rPr>
  </w:style>
  <w:style w:type="paragraph" w:customStyle="1" w:styleId="xl83">
    <w:name w:val="xl83"/>
    <w:basedOn w:val="Normal"/>
    <w:rsid w:val="0005349A"/>
    <w:pPr>
      <w:pBdr>
        <w:left w:val="single" w:sz="4" w:space="0" w:color="C00000"/>
        <w:right w:val="single" w:sz="4" w:space="0" w:color="C00000"/>
      </w:pBdr>
      <w:spacing w:before="100" w:beforeAutospacing="1" w:after="100" w:afterAutospacing="1"/>
      <w:jc w:val="center"/>
      <w:textAlignment w:val="center"/>
    </w:pPr>
    <w:rPr>
      <w:rFonts w:ascii="Arial" w:eastAsia="Times New Roman" w:hAnsi="Arial" w:cs="Arial"/>
      <w:color w:val="000000"/>
      <w:sz w:val="20"/>
      <w:szCs w:val="20"/>
    </w:rPr>
  </w:style>
  <w:style w:type="paragraph" w:customStyle="1" w:styleId="xl84">
    <w:name w:val="xl84"/>
    <w:basedOn w:val="Normal"/>
    <w:rsid w:val="0005349A"/>
    <w:pPr>
      <w:pBdr>
        <w:top w:val="single" w:sz="4" w:space="0" w:color="C00000"/>
        <w:left w:val="single" w:sz="4" w:space="0" w:color="C00000"/>
        <w:right w:val="single" w:sz="4" w:space="0" w:color="C00000"/>
      </w:pBdr>
      <w:shd w:val="clear" w:color="000000" w:fill="FCE4D6"/>
      <w:spacing w:before="100" w:beforeAutospacing="1" w:after="100" w:afterAutospacing="1"/>
      <w:jc w:val="center"/>
      <w:textAlignment w:val="center"/>
    </w:pPr>
    <w:rPr>
      <w:rFonts w:ascii="Arial" w:eastAsia="Times New Roman" w:hAnsi="Arial" w:cs="Arial"/>
      <w:color w:val="000000"/>
      <w:sz w:val="20"/>
      <w:szCs w:val="20"/>
    </w:rPr>
  </w:style>
  <w:style w:type="paragraph" w:customStyle="1" w:styleId="xl85">
    <w:name w:val="xl85"/>
    <w:basedOn w:val="Normal"/>
    <w:rsid w:val="0005349A"/>
    <w:pPr>
      <w:pBdr>
        <w:left w:val="single" w:sz="4" w:space="0" w:color="C00000"/>
        <w:right w:val="single" w:sz="4" w:space="0" w:color="C00000"/>
      </w:pBdr>
      <w:shd w:val="clear" w:color="000000" w:fill="FCE4D6"/>
      <w:spacing w:before="100" w:beforeAutospacing="1" w:after="100" w:afterAutospacing="1"/>
      <w:jc w:val="center"/>
      <w:textAlignment w:val="center"/>
    </w:pPr>
    <w:rPr>
      <w:rFonts w:ascii="Arial" w:eastAsia="Times New Roman" w:hAnsi="Arial" w:cs="Arial"/>
      <w:color w:val="000000"/>
      <w:sz w:val="20"/>
      <w:szCs w:val="20"/>
    </w:rPr>
  </w:style>
  <w:style w:type="paragraph" w:customStyle="1" w:styleId="xl86">
    <w:name w:val="xl86"/>
    <w:basedOn w:val="Normal"/>
    <w:rsid w:val="0005349A"/>
    <w:pPr>
      <w:pBdr>
        <w:left w:val="single" w:sz="4" w:space="0" w:color="C00000"/>
        <w:bottom w:val="single" w:sz="4" w:space="0" w:color="C00000"/>
        <w:right w:val="single" w:sz="4" w:space="0" w:color="C00000"/>
      </w:pBdr>
      <w:shd w:val="clear" w:color="000000" w:fill="FCE4D6"/>
      <w:spacing w:before="100" w:beforeAutospacing="1" w:after="100" w:afterAutospacing="1"/>
      <w:jc w:val="center"/>
      <w:textAlignment w:val="center"/>
    </w:pPr>
    <w:rPr>
      <w:rFonts w:ascii="Arial" w:eastAsia="Times New Roman" w:hAnsi="Arial" w:cs="Arial"/>
      <w:color w:val="000000"/>
      <w:sz w:val="20"/>
      <w:szCs w:val="20"/>
    </w:rPr>
  </w:style>
  <w:style w:type="paragraph" w:customStyle="1" w:styleId="xl87">
    <w:name w:val="xl87"/>
    <w:basedOn w:val="Normal"/>
    <w:rsid w:val="0005349A"/>
    <w:pPr>
      <w:pBdr>
        <w:top w:val="single" w:sz="4" w:space="0" w:color="C00000"/>
        <w:left w:val="single" w:sz="4" w:space="0" w:color="C00000"/>
        <w:right w:val="single" w:sz="4" w:space="0" w:color="C00000"/>
      </w:pBdr>
      <w:shd w:val="clear" w:color="000000" w:fill="B9EDFF"/>
      <w:spacing w:before="100" w:beforeAutospacing="1" w:after="100" w:afterAutospacing="1"/>
      <w:jc w:val="center"/>
      <w:textAlignment w:val="center"/>
    </w:pPr>
    <w:rPr>
      <w:rFonts w:ascii="Arial" w:eastAsia="Times New Roman" w:hAnsi="Arial" w:cs="Arial"/>
      <w:color w:val="000000"/>
      <w:sz w:val="20"/>
      <w:szCs w:val="20"/>
    </w:rPr>
  </w:style>
  <w:style w:type="paragraph" w:customStyle="1" w:styleId="xl88">
    <w:name w:val="xl88"/>
    <w:basedOn w:val="Normal"/>
    <w:rsid w:val="0005349A"/>
    <w:pPr>
      <w:pBdr>
        <w:left w:val="single" w:sz="4" w:space="0" w:color="C00000"/>
        <w:right w:val="single" w:sz="4" w:space="0" w:color="C00000"/>
      </w:pBdr>
      <w:shd w:val="clear" w:color="000000" w:fill="B9EDFF"/>
      <w:spacing w:before="100" w:beforeAutospacing="1" w:after="100" w:afterAutospacing="1"/>
      <w:jc w:val="center"/>
      <w:textAlignment w:val="center"/>
    </w:pPr>
    <w:rPr>
      <w:rFonts w:ascii="Arial" w:eastAsia="Times New Roman" w:hAnsi="Arial" w:cs="Arial"/>
      <w:color w:val="000000"/>
      <w:sz w:val="20"/>
      <w:szCs w:val="20"/>
    </w:rPr>
  </w:style>
  <w:style w:type="paragraph" w:customStyle="1" w:styleId="xl89">
    <w:name w:val="xl89"/>
    <w:basedOn w:val="Normal"/>
    <w:rsid w:val="0005349A"/>
    <w:pPr>
      <w:pBdr>
        <w:left w:val="single" w:sz="4" w:space="0" w:color="C00000"/>
        <w:bottom w:val="single" w:sz="4" w:space="0" w:color="C00000"/>
        <w:right w:val="single" w:sz="4" w:space="0" w:color="C00000"/>
      </w:pBdr>
      <w:shd w:val="clear" w:color="000000" w:fill="B9EDFF"/>
      <w:spacing w:before="100" w:beforeAutospacing="1" w:after="100" w:afterAutospacing="1"/>
      <w:jc w:val="center"/>
      <w:textAlignment w:val="center"/>
    </w:pPr>
    <w:rPr>
      <w:rFonts w:ascii="Arial" w:eastAsia="Times New Roman" w:hAnsi="Arial" w:cs="Arial"/>
      <w:color w:val="000000"/>
      <w:sz w:val="20"/>
      <w:szCs w:val="20"/>
    </w:rPr>
  </w:style>
  <w:style w:type="character" w:customStyle="1" w:styleId="UnresolvedMention1">
    <w:name w:val="Unresolved Mention1"/>
    <w:basedOn w:val="DefaultParagraphFont"/>
    <w:uiPriority w:val="99"/>
    <w:semiHidden/>
    <w:unhideWhenUsed/>
    <w:rsid w:val="0005349A"/>
    <w:rPr>
      <w:color w:val="605E5C"/>
      <w:shd w:val="clear" w:color="auto" w:fill="E1DFDD"/>
    </w:rPr>
  </w:style>
  <w:style w:type="paragraph" w:customStyle="1" w:styleId="rtejustify">
    <w:name w:val="rtejustify"/>
    <w:basedOn w:val="Normal"/>
    <w:rsid w:val="0005349A"/>
    <w:pPr>
      <w:spacing w:before="100" w:beforeAutospacing="1" w:after="100" w:afterAutospacing="1"/>
    </w:pPr>
    <w:rPr>
      <w:rFonts w:ascii="Times New Roman" w:eastAsia="Times New Roman" w:hAnsi="Times New Roman" w:cs="Times New Roman"/>
      <w:sz w:val="24"/>
      <w:szCs w:val="24"/>
    </w:rPr>
  </w:style>
  <w:style w:type="character" w:customStyle="1" w:styleId="field-content">
    <w:name w:val="field-content"/>
    <w:basedOn w:val="DefaultParagraphFont"/>
    <w:rsid w:val="0005349A"/>
  </w:style>
  <w:style w:type="paragraph" w:customStyle="1" w:styleId="BodyText21">
    <w:name w:val="Body Text 21"/>
    <w:basedOn w:val="Normal"/>
    <w:semiHidden/>
    <w:rsid w:val="0005349A"/>
    <w:pPr>
      <w:widowControl w:val="0"/>
      <w:tabs>
        <w:tab w:val="left" w:pos="-720"/>
      </w:tabs>
      <w:suppressAutoHyphens/>
      <w:adjustRightInd w:val="0"/>
      <w:spacing w:before="0" w:line="360" w:lineRule="atLeast"/>
      <w:jc w:val="both"/>
      <w:textAlignment w:val="baseline"/>
    </w:pPr>
    <w:rPr>
      <w:rFonts w:ascii="Arial" w:eastAsia="SimSun" w:hAnsi="Arial" w:cs="Arial"/>
      <w:spacing w:val="-2"/>
      <w:szCs w:val="20"/>
      <w:lang w:eastAsia="it-IT"/>
    </w:rPr>
  </w:style>
  <w:style w:type="paragraph" w:styleId="TOC3">
    <w:name w:val="toc 3"/>
    <w:basedOn w:val="Normal"/>
    <w:next w:val="Normal"/>
    <w:autoRedefine/>
    <w:uiPriority w:val="39"/>
    <w:unhideWhenUsed/>
    <w:rsid w:val="0005349A"/>
    <w:pPr>
      <w:spacing w:after="100"/>
      <w:ind w:left="440"/>
    </w:pPr>
    <w:rPr>
      <w:rFonts w:asciiTheme="minorHAnsi" w:eastAsiaTheme="minorHAnsi" w:hAnsiTheme="minorHAnsi" w:cstheme="minorBidi"/>
    </w:rPr>
  </w:style>
  <w:style w:type="numbering" w:customStyle="1" w:styleId="NoList1">
    <w:name w:val="No List1"/>
    <w:next w:val="NoList"/>
    <w:uiPriority w:val="99"/>
    <w:semiHidden/>
    <w:unhideWhenUsed/>
    <w:rsid w:val="0005349A"/>
  </w:style>
  <w:style w:type="numbering" w:customStyle="1" w:styleId="NoList2">
    <w:name w:val="No List2"/>
    <w:next w:val="NoList"/>
    <w:uiPriority w:val="99"/>
    <w:semiHidden/>
    <w:unhideWhenUsed/>
    <w:rsid w:val="0005349A"/>
  </w:style>
  <w:style w:type="paragraph" w:customStyle="1" w:styleId="StyleJustified">
    <w:name w:val="Style Justified"/>
    <w:basedOn w:val="Normal"/>
    <w:rsid w:val="0005349A"/>
    <w:pPr>
      <w:suppressAutoHyphens/>
      <w:spacing w:before="0"/>
      <w:jc w:val="both"/>
    </w:pPr>
    <w:rPr>
      <w:rFonts w:ascii="Arial" w:eastAsia="Times New Roman" w:hAnsi="Arial" w:cs="Times New Roman"/>
      <w:szCs w:val="20"/>
    </w:rPr>
  </w:style>
  <w:style w:type="paragraph" w:styleId="TOC4">
    <w:name w:val="toc 4"/>
    <w:basedOn w:val="Normal"/>
    <w:next w:val="Normal"/>
    <w:autoRedefine/>
    <w:uiPriority w:val="39"/>
    <w:unhideWhenUsed/>
    <w:rsid w:val="0005349A"/>
    <w:pPr>
      <w:spacing w:after="100"/>
      <w:ind w:left="660"/>
    </w:pPr>
    <w:rPr>
      <w:rFonts w:asciiTheme="minorHAnsi" w:eastAsiaTheme="minorHAnsi" w:hAnsiTheme="minorHAnsi" w:cstheme="minorBidi"/>
    </w:rPr>
  </w:style>
  <w:style w:type="paragraph" w:styleId="TOC5">
    <w:name w:val="toc 5"/>
    <w:basedOn w:val="Normal"/>
    <w:next w:val="Normal"/>
    <w:autoRedefine/>
    <w:uiPriority w:val="39"/>
    <w:unhideWhenUsed/>
    <w:rsid w:val="0005349A"/>
    <w:pPr>
      <w:spacing w:after="100"/>
      <w:ind w:left="880"/>
    </w:pPr>
    <w:rPr>
      <w:rFonts w:asciiTheme="minorHAnsi" w:eastAsiaTheme="minorHAnsi" w:hAnsiTheme="minorHAnsi" w:cstheme="minorBidi"/>
    </w:rPr>
  </w:style>
  <w:style w:type="numbering" w:customStyle="1" w:styleId="NoList3">
    <w:name w:val="No List3"/>
    <w:next w:val="NoList"/>
    <w:uiPriority w:val="99"/>
    <w:semiHidden/>
    <w:unhideWhenUsed/>
    <w:rsid w:val="0005349A"/>
  </w:style>
  <w:style w:type="paragraph" w:customStyle="1" w:styleId="Caption1">
    <w:name w:val="Caption1"/>
    <w:basedOn w:val="Normal"/>
    <w:next w:val="Normal"/>
    <w:uiPriority w:val="35"/>
    <w:unhideWhenUsed/>
    <w:qFormat/>
    <w:rsid w:val="0005349A"/>
    <w:pPr>
      <w:spacing w:before="0" w:after="200"/>
    </w:pPr>
    <w:rPr>
      <w:i/>
      <w:iCs/>
      <w:color w:val="1F497D"/>
      <w:sz w:val="18"/>
      <w:szCs w:val="18"/>
      <w:lang w:eastAsia="en-GB"/>
    </w:rPr>
  </w:style>
  <w:style w:type="numbering" w:customStyle="1" w:styleId="NoList4">
    <w:name w:val="No List4"/>
    <w:next w:val="NoList"/>
    <w:uiPriority w:val="99"/>
    <w:semiHidden/>
    <w:unhideWhenUsed/>
    <w:rsid w:val="0005349A"/>
  </w:style>
  <w:style w:type="table" w:customStyle="1" w:styleId="TableGrid3">
    <w:name w:val="Table Grid3"/>
    <w:basedOn w:val="TableNormal"/>
    <w:next w:val="TableGrid"/>
    <w:uiPriority w:val="39"/>
    <w:rsid w:val="0005349A"/>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05349A"/>
    <w:pPr>
      <w:spacing w:before="0" w:after="100" w:line="259" w:lineRule="auto"/>
      <w:ind w:left="1100"/>
    </w:pPr>
    <w:rPr>
      <w:rFonts w:asciiTheme="minorHAnsi" w:eastAsiaTheme="minorEastAsia" w:hAnsiTheme="minorHAnsi" w:cstheme="minorBidi"/>
      <w:lang w:val="en-GB" w:eastAsia="en-GB"/>
    </w:rPr>
  </w:style>
  <w:style w:type="paragraph" w:styleId="TOC7">
    <w:name w:val="toc 7"/>
    <w:basedOn w:val="Normal"/>
    <w:next w:val="Normal"/>
    <w:autoRedefine/>
    <w:uiPriority w:val="39"/>
    <w:unhideWhenUsed/>
    <w:rsid w:val="0005349A"/>
    <w:pPr>
      <w:spacing w:before="0" w:after="100" w:line="259" w:lineRule="auto"/>
      <w:ind w:left="1320"/>
    </w:pPr>
    <w:rPr>
      <w:rFonts w:asciiTheme="minorHAnsi" w:eastAsiaTheme="minorEastAsia" w:hAnsiTheme="minorHAnsi" w:cstheme="minorBidi"/>
      <w:lang w:val="en-GB" w:eastAsia="en-GB"/>
    </w:rPr>
  </w:style>
  <w:style w:type="paragraph" w:styleId="TOC8">
    <w:name w:val="toc 8"/>
    <w:basedOn w:val="Normal"/>
    <w:next w:val="Normal"/>
    <w:autoRedefine/>
    <w:uiPriority w:val="39"/>
    <w:unhideWhenUsed/>
    <w:rsid w:val="0005349A"/>
    <w:pPr>
      <w:spacing w:before="0" w:after="100" w:line="259" w:lineRule="auto"/>
      <w:ind w:left="1540"/>
    </w:pPr>
    <w:rPr>
      <w:rFonts w:asciiTheme="minorHAnsi" w:eastAsiaTheme="minorEastAsia" w:hAnsiTheme="minorHAnsi" w:cstheme="minorBidi"/>
      <w:lang w:val="en-GB" w:eastAsia="en-GB"/>
    </w:rPr>
  </w:style>
  <w:style w:type="paragraph" w:styleId="TOC9">
    <w:name w:val="toc 9"/>
    <w:basedOn w:val="Normal"/>
    <w:next w:val="Normal"/>
    <w:autoRedefine/>
    <w:uiPriority w:val="39"/>
    <w:unhideWhenUsed/>
    <w:rsid w:val="0005349A"/>
    <w:pPr>
      <w:spacing w:before="0" w:after="100" w:line="259" w:lineRule="auto"/>
      <w:ind w:left="1760"/>
    </w:pPr>
    <w:rPr>
      <w:rFonts w:asciiTheme="minorHAnsi" w:eastAsiaTheme="minorEastAsia" w:hAnsiTheme="minorHAnsi" w:cstheme="minorBidi"/>
      <w:lang w:val="en-GB" w:eastAsia="en-GB"/>
    </w:rPr>
  </w:style>
  <w:style w:type="table" w:customStyle="1" w:styleId="TableGrid11">
    <w:name w:val="Table Grid11"/>
    <w:basedOn w:val="TableNormal"/>
    <w:next w:val="TableGrid"/>
    <w:uiPriority w:val="59"/>
    <w:rsid w:val="00053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0534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05349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05349A"/>
    <w:rPr>
      <w:rFonts w:ascii="Times New Roman" w:eastAsia="Times New Roma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0534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534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0534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0534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0534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0534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0534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0534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0534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0534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0534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90">
    <w:name w:val="xl90"/>
    <w:basedOn w:val="Normal"/>
    <w:rsid w:val="0005349A"/>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sz w:val="20"/>
      <w:szCs w:val="20"/>
      <w:lang w:val="en-GB" w:eastAsia="en-GB"/>
    </w:rPr>
  </w:style>
  <w:style w:type="paragraph" w:customStyle="1" w:styleId="xl91">
    <w:name w:val="xl91"/>
    <w:basedOn w:val="Normal"/>
    <w:rsid w:val="0005349A"/>
    <w:pPr>
      <w:pBdr>
        <w:left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sz w:val="20"/>
      <w:szCs w:val="20"/>
      <w:lang w:val="en-GB" w:eastAsia="en-GB"/>
    </w:rPr>
  </w:style>
  <w:style w:type="paragraph" w:customStyle="1" w:styleId="xl92">
    <w:name w:val="xl92"/>
    <w:basedOn w:val="Normal"/>
    <w:rsid w:val="0005349A"/>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0"/>
      <w:szCs w:val="20"/>
      <w:lang w:val="en-GB" w:eastAsia="en-GB"/>
    </w:rPr>
  </w:style>
  <w:style w:type="paragraph" w:customStyle="1" w:styleId="xl93">
    <w:name w:val="xl93"/>
    <w:basedOn w:val="Normal"/>
    <w:rsid w:val="000534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0"/>
      <w:szCs w:val="20"/>
      <w:lang w:val="en-GB" w:eastAsia="en-GB"/>
    </w:rPr>
  </w:style>
  <w:style w:type="paragraph" w:customStyle="1" w:styleId="xl94">
    <w:name w:val="xl94"/>
    <w:basedOn w:val="Normal"/>
    <w:rsid w:val="0005349A"/>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sz w:val="20"/>
      <w:szCs w:val="20"/>
      <w:lang w:val="en-GB" w:eastAsia="en-GB"/>
    </w:rPr>
  </w:style>
  <w:style w:type="paragraph" w:customStyle="1" w:styleId="xl95">
    <w:name w:val="xl95"/>
    <w:basedOn w:val="Normal"/>
    <w:rsid w:val="0005349A"/>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0"/>
      <w:szCs w:val="20"/>
      <w:lang w:val="en-GB" w:eastAsia="en-GB"/>
    </w:rPr>
  </w:style>
  <w:style w:type="paragraph" w:customStyle="1" w:styleId="xl96">
    <w:name w:val="xl96"/>
    <w:basedOn w:val="Normal"/>
    <w:rsid w:val="0005349A"/>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0"/>
      <w:szCs w:val="20"/>
      <w:lang w:val="en-GB" w:eastAsia="en-GB"/>
    </w:rPr>
  </w:style>
  <w:style w:type="paragraph" w:customStyle="1" w:styleId="font5">
    <w:name w:val="font5"/>
    <w:basedOn w:val="Normal"/>
    <w:rsid w:val="0005349A"/>
    <w:pPr>
      <w:spacing w:before="100" w:beforeAutospacing="1" w:after="100" w:afterAutospacing="1"/>
    </w:pPr>
    <w:rPr>
      <w:rFonts w:ascii="Arial" w:eastAsia="Times New Roman" w:hAnsi="Arial" w:cs="Arial"/>
      <w:b/>
      <w:bCs/>
      <w:color w:val="000000"/>
      <w:sz w:val="18"/>
      <w:szCs w:val="18"/>
      <w:lang w:val="en-GB" w:eastAsia="en-GB"/>
    </w:rPr>
  </w:style>
  <w:style w:type="paragraph" w:customStyle="1" w:styleId="font6">
    <w:name w:val="font6"/>
    <w:basedOn w:val="Normal"/>
    <w:rsid w:val="0005349A"/>
    <w:pPr>
      <w:spacing w:before="100" w:beforeAutospacing="1" w:after="100" w:afterAutospacing="1"/>
    </w:pPr>
    <w:rPr>
      <w:rFonts w:ascii="Arial" w:eastAsia="Times New Roman" w:hAnsi="Arial" w:cs="Arial"/>
      <w:color w:val="000000"/>
      <w:sz w:val="18"/>
      <w:szCs w:val="18"/>
      <w:lang w:val="en-GB" w:eastAsia="en-GB"/>
    </w:rPr>
  </w:style>
  <w:style w:type="paragraph" w:customStyle="1" w:styleId="xl63">
    <w:name w:val="xl63"/>
    <w:basedOn w:val="Normal"/>
    <w:rsid w:val="000534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Times New Roman" w:hAnsi="Arial" w:cs="Arial"/>
      <w:sz w:val="18"/>
      <w:szCs w:val="18"/>
      <w:lang w:val="en-GB" w:eastAsia="en-GB"/>
    </w:rPr>
  </w:style>
  <w:style w:type="paragraph" w:customStyle="1" w:styleId="xl64">
    <w:name w:val="xl64"/>
    <w:basedOn w:val="Normal"/>
    <w:rsid w:val="000534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Times New Roman" w:hAnsi="Arial" w:cs="Arial"/>
      <w:b/>
      <w:bCs/>
      <w:sz w:val="18"/>
      <w:szCs w:val="18"/>
      <w:lang w:val="en-GB" w:eastAsia="en-GB"/>
    </w:rPr>
  </w:style>
  <w:style w:type="paragraph" w:customStyle="1" w:styleId="font7">
    <w:name w:val="font7"/>
    <w:basedOn w:val="Normal"/>
    <w:rsid w:val="0005349A"/>
    <w:pPr>
      <w:spacing w:before="100" w:beforeAutospacing="1" w:after="100" w:afterAutospacing="1"/>
    </w:pPr>
    <w:rPr>
      <w:rFonts w:ascii="Arial" w:eastAsia="Times New Roman" w:hAnsi="Arial" w:cs="Arial"/>
      <w:color w:val="000000"/>
      <w:sz w:val="18"/>
      <w:szCs w:val="18"/>
      <w:lang w:val="en-GB" w:eastAsia="en-GB"/>
    </w:rPr>
  </w:style>
  <w:style w:type="paragraph" w:customStyle="1" w:styleId="font8">
    <w:name w:val="font8"/>
    <w:basedOn w:val="Normal"/>
    <w:rsid w:val="0005349A"/>
    <w:pPr>
      <w:spacing w:before="100" w:beforeAutospacing="1" w:after="100" w:afterAutospacing="1"/>
    </w:pPr>
    <w:rPr>
      <w:rFonts w:ascii="Arial" w:eastAsia="Times New Roman" w:hAnsi="Arial" w:cs="Arial"/>
      <w:b/>
      <w:bCs/>
      <w:color w:val="000000"/>
      <w:sz w:val="18"/>
      <w:szCs w:val="18"/>
      <w:lang w:val="en-GB" w:eastAsia="en-GB"/>
    </w:rPr>
  </w:style>
  <w:style w:type="paragraph" w:customStyle="1" w:styleId="font9">
    <w:name w:val="font9"/>
    <w:basedOn w:val="Normal"/>
    <w:rsid w:val="0005349A"/>
    <w:pPr>
      <w:spacing w:before="100" w:beforeAutospacing="1" w:after="100" w:afterAutospacing="1"/>
    </w:pPr>
    <w:rPr>
      <w:rFonts w:ascii="Arial" w:eastAsia="Times New Roman" w:hAnsi="Arial" w:cs="Arial"/>
      <w:b/>
      <w:bCs/>
      <w:color w:val="FF0000"/>
      <w:sz w:val="18"/>
      <w:szCs w:val="18"/>
      <w:lang w:val="en-GB" w:eastAsia="en-GB"/>
    </w:rPr>
  </w:style>
  <w:style w:type="paragraph" w:customStyle="1" w:styleId="font10">
    <w:name w:val="font10"/>
    <w:basedOn w:val="Normal"/>
    <w:rsid w:val="0005349A"/>
    <w:pPr>
      <w:spacing w:before="100" w:beforeAutospacing="1" w:after="100" w:afterAutospacing="1"/>
    </w:pPr>
    <w:rPr>
      <w:rFonts w:ascii="Arial" w:eastAsia="Times New Roman" w:hAnsi="Arial" w:cs="Arial"/>
      <w:b/>
      <w:bCs/>
      <w:color w:val="0000FF"/>
      <w:sz w:val="18"/>
      <w:szCs w:val="18"/>
      <w:lang w:val="en-GB" w:eastAsia="en-GB"/>
    </w:rPr>
  </w:style>
  <w:style w:type="paragraph" w:customStyle="1" w:styleId="font11">
    <w:name w:val="font11"/>
    <w:basedOn w:val="Normal"/>
    <w:rsid w:val="0005349A"/>
    <w:pPr>
      <w:spacing w:before="100" w:beforeAutospacing="1" w:after="100" w:afterAutospacing="1"/>
    </w:pPr>
    <w:rPr>
      <w:rFonts w:ascii="Arial" w:eastAsia="Times New Roman" w:hAnsi="Arial" w:cs="Arial"/>
      <w:b/>
      <w:bCs/>
      <w:color w:val="008000"/>
      <w:sz w:val="18"/>
      <w:szCs w:val="18"/>
      <w:lang w:val="en-GB" w:eastAsia="en-GB"/>
    </w:rPr>
  </w:style>
  <w:style w:type="paragraph" w:customStyle="1" w:styleId="font12">
    <w:name w:val="font12"/>
    <w:basedOn w:val="Normal"/>
    <w:rsid w:val="0005349A"/>
    <w:pPr>
      <w:spacing w:before="100" w:beforeAutospacing="1" w:after="100" w:afterAutospacing="1"/>
    </w:pPr>
    <w:rPr>
      <w:rFonts w:ascii="Arial" w:eastAsia="Times New Roman" w:hAnsi="Arial" w:cs="Arial"/>
      <w:i/>
      <w:iCs/>
      <w:color w:val="000000"/>
      <w:sz w:val="18"/>
      <w:szCs w:val="18"/>
      <w:lang w:val="en-GB" w:eastAsia="en-GB"/>
    </w:rPr>
  </w:style>
  <w:style w:type="paragraph" w:customStyle="1" w:styleId="font13">
    <w:name w:val="font13"/>
    <w:basedOn w:val="Normal"/>
    <w:rsid w:val="0005349A"/>
    <w:pPr>
      <w:spacing w:before="100" w:beforeAutospacing="1" w:after="100" w:afterAutospacing="1"/>
    </w:pPr>
    <w:rPr>
      <w:rFonts w:ascii="Arial" w:eastAsia="Times New Roman" w:hAnsi="Arial" w:cs="Arial"/>
      <w:i/>
      <w:iCs/>
      <w:color w:val="000000"/>
      <w:sz w:val="18"/>
      <w:szCs w:val="18"/>
      <w:u w:val="single"/>
      <w:lang w:val="en-GB" w:eastAsia="en-GB"/>
    </w:rPr>
  </w:style>
  <w:style w:type="paragraph" w:customStyle="1" w:styleId="font14">
    <w:name w:val="font14"/>
    <w:basedOn w:val="Normal"/>
    <w:rsid w:val="0005349A"/>
    <w:pPr>
      <w:spacing w:before="100" w:beforeAutospacing="1" w:after="100" w:afterAutospacing="1"/>
    </w:pPr>
    <w:rPr>
      <w:rFonts w:ascii="Arial" w:eastAsia="Times New Roman" w:hAnsi="Arial" w:cs="Arial"/>
      <w:color w:val="000000"/>
      <w:sz w:val="18"/>
      <w:szCs w:val="18"/>
      <w:u w:val="single"/>
      <w:lang w:val="en-GB" w:eastAsia="en-GB"/>
    </w:rPr>
  </w:style>
  <w:style w:type="paragraph" w:customStyle="1" w:styleId="Heading11">
    <w:name w:val="Heading 11"/>
    <w:basedOn w:val="Normal"/>
    <w:next w:val="Normal"/>
    <w:uiPriority w:val="9"/>
    <w:qFormat/>
    <w:rsid w:val="0005349A"/>
    <w:pPr>
      <w:keepNext/>
      <w:keepLines/>
      <w:spacing w:before="240"/>
      <w:outlineLvl w:val="0"/>
    </w:pPr>
    <w:rPr>
      <w:rFonts w:ascii="Calibri Light" w:eastAsia="Times New Roman" w:hAnsi="Calibri Light" w:cs="Times New Roman"/>
      <w:color w:val="2E74B5"/>
      <w:sz w:val="32"/>
      <w:szCs w:val="32"/>
      <w:lang w:val="en-GB"/>
    </w:rPr>
  </w:style>
  <w:style w:type="paragraph" w:customStyle="1" w:styleId="Heading21">
    <w:name w:val="Heading 21"/>
    <w:basedOn w:val="Normal"/>
    <w:next w:val="Normal"/>
    <w:uiPriority w:val="9"/>
    <w:unhideWhenUsed/>
    <w:qFormat/>
    <w:rsid w:val="0005349A"/>
    <w:pPr>
      <w:keepNext/>
      <w:keepLines/>
      <w:outlineLvl w:val="1"/>
    </w:pPr>
    <w:rPr>
      <w:rFonts w:ascii="Calibri Light" w:eastAsia="Times New Roman" w:hAnsi="Calibri Light" w:cs="Times New Roman"/>
      <w:color w:val="2E74B5"/>
      <w:sz w:val="26"/>
      <w:szCs w:val="26"/>
    </w:rPr>
  </w:style>
  <w:style w:type="paragraph" w:customStyle="1" w:styleId="Heading51">
    <w:name w:val="Heading 51"/>
    <w:basedOn w:val="Normal"/>
    <w:next w:val="Normal"/>
    <w:uiPriority w:val="9"/>
    <w:unhideWhenUsed/>
    <w:qFormat/>
    <w:rsid w:val="0005349A"/>
    <w:pPr>
      <w:keepNext/>
      <w:keepLines/>
      <w:outlineLvl w:val="4"/>
    </w:pPr>
    <w:rPr>
      <w:rFonts w:ascii="Calibri Light" w:eastAsia="Times New Roman" w:hAnsi="Calibri Light" w:cs="Times New Roman"/>
      <w:color w:val="2E74B5"/>
    </w:rPr>
  </w:style>
  <w:style w:type="paragraph" w:customStyle="1" w:styleId="Heading81">
    <w:name w:val="Heading 81"/>
    <w:basedOn w:val="Normal"/>
    <w:next w:val="Normal"/>
    <w:uiPriority w:val="9"/>
    <w:unhideWhenUsed/>
    <w:qFormat/>
    <w:rsid w:val="0005349A"/>
    <w:pPr>
      <w:keepNext/>
      <w:keepLines/>
      <w:spacing w:line="259" w:lineRule="auto"/>
      <w:outlineLvl w:val="7"/>
    </w:pPr>
    <w:rPr>
      <w:rFonts w:ascii="Calibri Light" w:eastAsia="Times New Roman" w:hAnsi="Calibri Light" w:cs="Times New Roman"/>
      <w:color w:val="272727"/>
      <w:sz w:val="21"/>
      <w:szCs w:val="21"/>
      <w:lang w:val="en-GB"/>
    </w:rPr>
  </w:style>
  <w:style w:type="character" w:customStyle="1" w:styleId="Heading1Char1">
    <w:name w:val="Heading 1 Char1"/>
    <w:basedOn w:val="DefaultParagraphFont"/>
    <w:uiPriority w:val="9"/>
    <w:rsid w:val="0005349A"/>
    <w:rPr>
      <w:rFonts w:ascii="Calibri Light" w:eastAsia="Times New Roman" w:hAnsi="Calibri Light" w:cs="Times New Roman"/>
      <w:color w:val="2F5496"/>
      <w:sz w:val="32"/>
      <w:szCs w:val="32"/>
      <w:lang w:val="en-US"/>
    </w:rPr>
  </w:style>
  <w:style w:type="character" w:customStyle="1" w:styleId="Hyperlink1">
    <w:name w:val="Hyperlink1"/>
    <w:basedOn w:val="DefaultParagraphFont"/>
    <w:uiPriority w:val="99"/>
    <w:unhideWhenUsed/>
    <w:rsid w:val="0005349A"/>
    <w:rPr>
      <w:color w:val="0563C1"/>
      <w:u w:val="single"/>
    </w:rPr>
  </w:style>
  <w:style w:type="paragraph" w:customStyle="1" w:styleId="NoSpacing1">
    <w:name w:val="No Spacing1"/>
    <w:next w:val="NoSpacing"/>
    <w:uiPriority w:val="1"/>
    <w:qFormat/>
    <w:rsid w:val="0005349A"/>
    <w:rPr>
      <w:rFonts w:eastAsia="Times New Roman"/>
    </w:rPr>
  </w:style>
  <w:style w:type="character" w:customStyle="1" w:styleId="FollowedHyperlink1">
    <w:name w:val="FollowedHyperlink1"/>
    <w:basedOn w:val="DefaultParagraphFont"/>
    <w:uiPriority w:val="99"/>
    <w:semiHidden/>
    <w:unhideWhenUsed/>
    <w:rsid w:val="0005349A"/>
    <w:rPr>
      <w:color w:val="954F72"/>
      <w:u w:val="single"/>
    </w:rPr>
  </w:style>
  <w:style w:type="character" w:customStyle="1" w:styleId="Heading2Char1">
    <w:name w:val="Heading 2 Char1"/>
    <w:basedOn w:val="DefaultParagraphFont"/>
    <w:uiPriority w:val="9"/>
    <w:semiHidden/>
    <w:rsid w:val="0005349A"/>
    <w:rPr>
      <w:rFonts w:ascii="Calibri Light" w:eastAsia="Times New Roman" w:hAnsi="Calibri Light" w:cs="Times New Roman"/>
      <w:color w:val="2F5496"/>
      <w:sz w:val="26"/>
      <w:szCs w:val="26"/>
      <w:lang w:val="en-US"/>
    </w:rPr>
  </w:style>
  <w:style w:type="character" w:customStyle="1" w:styleId="Heading8Char1">
    <w:name w:val="Heading 8 Char1"/>
    <w:basedOn w:val="DefaultParagraphFont"/>
    <w:uiPriority w:val="9"/>
    <w:semiHidden/>
    <w:rsid w:val="0005349A"/>
    <w:rPr>
      <w:rFonts w:ascii="Calibri Light" w:eastAsia="Times New Roman" w:hAnsi="Calibri Light" w:cs="Times New Roman"/>
      <w:color w:val="272727"/>
      <w:sz w:val="21"/>
      <w:szCs w:val="21"/>
      <w:lang w:val="en-US"/>
    </w:rPr>
  </w:style>
  <w:style w:type="character" w:customStyle="1" w:styleId="Heading5Char1">
    <w:name w:val="Heading 5 Char1"/>
    <w:basedOn w:val="DefaultParagraphFont"/>
    <w:uiPriority w:val="9"/>
    <w:semiHidden/>
    <w:rsid w:val="0005349A"/>
    <w:rPr>
      <w:rFonts w:ascii="Calibri Light" w:eastAsia="Times New Roman" w:hAnsi="Calibri Light" w:cs="Times New Roman"/>
      <w:color w:val="2F5496"/>
      <w:lang w:val="en-US"/>
    </w:rPr>
  </w:style>
  <w:style w:type="numbering" w:customStyle="1" w:styleId="NoList5">
    <w:name w:val="No List5"/>
    <w:next w:val="NoList"/>
    <w:uiPriority w:val="99"/>
    <w:semiHidden/>
    <w:unhideWhenUsed/>
    <w:rsid w:val="0005349A"/>
  </w:style>
  <w:style w:type="character" w:customStyle="1" w:styleId="fontstyle21">
    <w:name w:val="fontstyle21"/>
    <w:basedOn w:val="DefaultParagraphFont"/>
    <w:rsid w:val="0005349A"/>
    <w:rPr>
      <w:rFonts w:ascii="Wingdings" w:hAnsi="Wingdings" w:hint="default"/>
      <w:b w:val="0"/>
      <w:bCs w:val="0"/>
      <w:i w:val="0"/>
      <w:iCs w:val="0"/>
      <w:color w:val="000000"/>
      <w:sz w:val="22"/>
      <w:szCs w:val="22"/>
    </w:rPr>
  </w:style>
  <w:style w:type="character" w:customStyle="1" w:styleId="fontstyle31">
    <w:name w:val="fontstyle31"/>
    <w:basedOn w:val="DefaultParagraphFont"/>
    <w:rsid w:val="0005349A"/>
    <w:rPr>
      <w:rFonts w:ascii="ArialNarrow" w:hAnsi="ArialNarrow" w:hint="default"/>
      <w:b w:val="0"/>
      <w:bCs w:val="0"/>
      <w:i/>
      <w:iCs/>
      <w:color w:val="000000"/>
      <w:sz w:val="22"/>
      <w:szCs w:val="22"/>
    </w:rPr>
  </w:style>
  <w:style w:type="character" w:customStyle="1" w:styleId="apple-style-span">
    <w:name w:val="apple-style-span"/>
    <w:rsid w:val="0005349A"/>
  </w:style>
  <w:style w:type="paragraph" w:styleId="Caption">
    <w:name w:val="caption"/>
    <w:basedOn w:val="Normal"/>
    <w:next w:val="Normal"/>
    <w:uiPriority w:val="35"/>
    <w:unhideWhenUsed/>
    <w:qFormat/>
    <w:rsid w:val="0005349A"/>
    <w:pPr>
      <w:spacing w:before="0" w:after="200"/>
    </w:pPr>
    <w:rPr>
      <w:i/>
      <w:iCs/>
      <w:color w:val="44546A" w:themeColor="text2"/>
      <w:sz w:val="18"/>
      <w:szCs w:val="18"/>
      <w:lang w:eastAsia="en-GB"/>
    </w:rPr>
  </w:style>
  <w:style w:type="numbering" w:customStyle="1" w:styleId="NoList11">
    <w:name w:val="No List11"/>
    <w:next w:val="NoList"/>
    <w:uiPriority w:val="99"/>
    <w:semiHidden/>
    <w:unhideWhenUsed/>
    <w:rsid w:val="0005349A"/>
  </w:style>
  <w:style w:type="paragraph" w:customStyle="1" w:styleId="TOC61">
    <w:name w:val="TOC 61"/>
    <w:basedOn w:val="Normal"/>
    <w:next w:val="Normal"/>
    <w:autoRedefine/>
    <w:uiPriority w:val="39"/>
    <w:unhideWhenUsed/>
    <w:rsid w:val="0005349A"/>
    <w:pPr>
      <w:spacing w:before="0" w:after="100" w:line="259" w:lineRule="auto"/>
      <w:ind w:left="1100"/>
    </w:pPr>
    <w:rPr>
      <w:rFonts w:eastAsia="Times New Roman" w:cs="Times New Roman"/>
      <w:lang w:val="en-GB" w:eastAsia="en-GB"/>
    </w:rPr>
  </w:style>
  <w:style w:type="paragraph" w:customStyle="1" w:styleId="TOC71">
    <w:name w:val="TOC 71"/>
    <w:basedOn w:val="Normal"/>
    <w:next w:val="Normal"/>
    <w:autoRedefine/>
    <w:uiPriority w:val="39"/>
    <w:unhideWhenUsed/>
    <w:rsid w:val="0005349A"/>
    <w:pPr>
      <w:spacing w:before="0" w:after="100" w:line="259" w:lineRule="auto"/>
      <w:ind w:left="1320"/>
    </w:pPr>
    <w:rPr>
      <w:rFonts w:eastAsia="Times New Roman" w:cs="Times New Roman"/>
      <w:lang w:val="en-GB" w:eastAsia="en-GB"/>
    </w:rPr>
  </w:style>
  <w:style w:type="paragraph" w:customStyle="1" w:styleId="TOC81">
    <w:name w:val="TOC 81"/>
    <w:basedOn w:val="Normal"/>
    <w:next w:val="Normal"/>
    <w:autoRedefine/>
    <w:uiPriority w:val="39"/>
    <w:unhideWhenUsed/>
    <w:rsid w:val="0005349A"/>
    <w:pPr>
      <w:spacing w:before="0" w:after="100" w:line="259" w:lineRule="auto"/>
      <w:ind w:left="1540"/>
    </w:pPr>
    <w:rPr>
      <w:rFonts w:eastAsia="Times New Roman" w:cs="Times New Roman"/>
      <w:lang w:val="en-GB" w:eastAsia="en-GB"/>
    </w:rPr>
  </w:style>
  <w:style w:type="paragraph" w:customStyle="1" w:styleId="TOC91">
    <w:name w:val="TOC 91"/>
    <w:basedOn w:val="Normal"/>
    <w:next w:val="Normal"/>
    <w:autoRedefine/>
    <w:uiPriority w:val="39"/>
    <w:unhideWhenUsed/>
    <w:rsid w:val="0005349A"/>
    <w:pPr>
      <w:spacing w:before="0" w:after="100" w:line="259" w:lineRule="auto"/>
      <w:ind w:left="1760"/>
    </w:pPr>
    <w:rPr>
      <w:rFonts w:eastAsia="Times New Roman" w:cs="Times New Roman"/>
      <w:lang w:val="en-GB" w:eastAsia="en-GB"/>
    </w:rPr>
  </w:style>
  <w:style w:type="table" w:styleId="MediumGrid1-Accent3">
    <w:name w:val="Medium Grid 1 Accent 3"/>
    <w:basedOn w:val="TableNormal"/>
    <w:uiPriority w:val="67"/>
    <w:rsid w:val="0005349A"/>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TableTheme">
    <w:name w:val="Table Theme"/>
    <w:basedOn w:val="TableNormal"/>
    <w:rsid w:val="0005349A"/>
    <w:rPr>
      <w:rFonts w:ascii="Times New Roman" w:eastAsia="Times New Roman" w:hAnsi="Times New Roman" w:cs="Times New Roman"/>
      <w:sz w:val="20"/>
      <w:szCs w:val="20"/>
    </w:rPr>
    <w:tblPr>
      <w:tblBorders>
        <w:top w:val="single" w:sz="4" w:space="0" w:color="996600"/>
        <w:left w:val="single" w:sz="4" w:space="0" w:color="996600"/>
        <w:bottom w:val="single" w:sz="4" w:space="0" w:color="996600"/>
        <w:right w:val="single" w:sz="4" w:space="0" w:color="996600"/>
        <w:insideH w:val="single" w:sz="4" w:space="0" w:color="996600"/>
        <w:insideV w:val="single" w:sz="4" w:space="0" w:color="996600"/>
      </w:tblBorders>
    </w:tblPr>
  </w:style>
  <w:style w:type="paragraph" w:customStyle="1" w:styleId="xl97">
    <w:name w:val="xl97"/>
    <w:basedOn w:val="Normal"/>
    <w:rsid w:val="0005349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eastAsia="Times New Roman" w:hAnsi="Arial Narrow" w:cs="Times New Roman"/>
      <w:sz w:val="20"/>
      <w:szCs w:val="20"/>
      <w:lang w:val="en-GB" w:eastAsia="en-GB"/>
    </w:rPr>
  </w:style>
  <w:style w:type="paragraph" w:customStyle="1" w:styleId="xl98">
    <w:name w:val="xl98"/>
    <w:basedOn w:val="Normal"/>
    <w:rsid w:val="0005349A"/>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rFonts w:ascii="Arial Narrow" w:eastAsia="Times New Roman" w:hAnsi="Arial Narrow" w:cs="Times New Roman"/>
      <w:sz w:val="20"/>
      <w:szCs w:val="20"/>
      <w:lang w:val="en-GB" w:eastAsia="en-GB"/>
    </w:rPr>
  </w:style>
  <w:style w:type="paragraph" w:customStyle="1" w:styleId="xl99">
    <w:name w:val="xl99"/>
    <w:basedOn w:val="Normal"/>
    <w:rsid w:val="0005349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eastAsia="Times New Roman" w:hAnsi="Arial Narrow" w:cs="Times New Roman"/>
      <w:sz w:val="20"/>
      <w:szCs w:val="20"/>
      <w:lang w:val="en-GB" w:eastAsia="en-GB"/>
    </w:rPr>
  </w:style>
  <w:style w:type="paragraph" w:customStyle="1" w:styleId="xl100">
    <w:name w:val="xl100"/>
    <w:basedOn w:val="Normal"/>
    <w:rsid w:val="0005349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eastAsia="Times New Roman" w:hAnsi="Arial Narrow" w:cs="Times New Roman"/>
      <w:sz w:val="20"/>
      <w:szCs w:val="20"/>
      <w:lang w:val="en-GB" w:eastAsia="en-GB"/>
    </w:rPr>
  </w:style>
  <w:style w:type="paragraph" w:customStyle="1" w:styleId="xl101">
    <w:name w:val="xl101"/>
    <w:basedOn w:val="Normal"/>
    <w:rsid w:val="0005349A"/>
    <w:pPr>
      <w:spacing w:before="100" w:beforeAutospacing="1" w:after="100" w:afterAutospacing="1"/>
      <w:jc w:val="center"/>
      <w:textAlignment w:val="center"/>
    </w:pPr>
    <w:rPr>
      <w:rFonts w:ascii="Arial Narrow" w:eastAsia="Times New Roman" w:hAnsi="Arial Narrow" w:cs="Times New Roman"/>
      <w:sz w:val="20"/>
      <w:szCs w:val="20"/>
      <w:lang w:val="en-GB" w:eastAsia="en-GB"/>
    </w:rPr>
  </w:style>
  <w:style w:type="paragraph" w:customStyle="1" w:styleId="xl102">
    <w:name w:val="xl102"/>
    <w:basedOn w:val="Normal"/>
    <w:rsid w:val="0005349A"/>
    <w:pPr>
      <w:spacing w:before="100" w:beforeAutospacing="1" w:after="100" w:afterAutospacing="1"/>
      <w:textAlignment w:val="center"/>
    </w:pPr>
    <w:rPr>
      <w:rFonts w:ascii="Arial Narrow" w:eastAsia="Times New Roman" w:hAnsi="Arial Narrow" w:cs="Times New Roman"/>
      <w:sz w:val="20"/>
      <w:szCs w:val="20"/>
      <w:lang w:val="en-GB" w:eastAsia="en-GB"/>
    </w:rPr>
  </w:style>
  <w:style w:type="table" w:customStyle="1" w:styleId="TableGrid17">
    <w:name w:val="Table Grid17"/>
    <w:basedOn w:val="TableNormal"/>
    <w:uiPriority w:val="59"/>
    <w:rsid w:val="0005349A"/>
    <w:rPr>
      <w:rFonts w:ascii="Calibri" w:eastAsia="Times New Roman" w:hAnsi="Calibri" w:cs="Times New Roman"/>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351">
    <w:name w:val="font351"/>
    <w:basedOn w:val="DefaultParagraphFont"/>
    <w:rsid w:val="0005349A"/>
    <w:rPr>
      <w:rFonts w:ascii="Calibri" w:hAnsi="Calibri" w:cs="Calibri" w:hint="default"/>
      <w:b w:val="0"/>
      <w:bCs w:val="0"/>
      <w:i w:val="0"/>
      <w:iCs w:val="0"/>
      <w:strike w:val="0"/>
      <w:dstrike w:val="0"/>
      <w:color w:val="FFFFFF"/>
      <w:sz w:val="22"/>
      <w:szCs w:val="22"/>
      <w:u w:val="none"/>
      <w:effect w:val="none"/>
    </w:rPr>
  </w:style>
  <w:style w:type="table" w:customStyle="1" w:styleId="TableGrid18">
    <w:name w:val="Table Grid18"/>
    <w:basedOn w:val="TableNormal"/>
    <w:uiPriority w:val="59"/>
    <w:rsid w:val="0005349A"/>
    <w:rPr>
      <w:rFonts w:ascii="Calibri" w:eastAsia="Times New Roman" w:hAnsi="Calibri" w:cs="Times New Roman"/>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4-Accent31">
    <w:name w:val="List Table 4 - Accent 31"/>
    <w:basedOn w:val="TableNormal"/>
    <w:uiPriority w:val="49"/>
    <w:rsid w:val="0005349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Indent2">
    <w:name w:val="Body Text Indent 2"/>
    <w:basedOn w:val="Normal"/>
    <w:link w:val="BodyTextIndent2Char"/>
    <w:rsid w:val="0005349A"/>
    <w:pPr>
      <w:tabs>
        <w:tab w:val="left" w:pos="3240"/>
        <w:tab w:val="left" w:pos="3600"/>
      </w:tabs>
      <w:spacing w:before="0"/>
      <w:ind w:left="540"/>
      <w:jc w:val="both"/>
    </w:pPr>
    <w:rPr>
      <w:rFonts w:ascii="Times New Roman" w:eastAsia="Times New Roman" w:hAnsi="Times New Roman" w:cs="Times New Roman"/>
      <w:sz w:val="20"/>
      <w:szCs w:val="20"/>
      <w:lang w:val="en-GB"/>
    </w:rPr>
  </w:style>
  <w:style w:type="character" w:customStyle="1" w:styleId="BodyTextIndent2Char">
    <w:name w:val="Body Text Indent 2 Char"/>
    <w:basedOn w:val="DefaultParagraphFont"/>
    <w:link w:val="BodyTextIndent2"/>
    <w:rsid w:val="0005349A"/>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05349A"/>
    <w:pPr>
      <w:tabs>
        <w:tab w:val="left" w:pos="360"/>
        <w:tab w:val="left" w:pos="3600"/>
      </w:tabs>
      <w:spacing w:before="0"/>
      <w:ind w:left="3960" w:hanging="3960"/>
      <w:jc w:val="both"/>
    </w:pPr>
    <w:rPr>
      <w:rFonts w:ascii="Times New Roman" w:eastAsia="Times New Roman" w:hAnsi="Times New Roman" w:cs="Times New Roman"/>
      <w:szCs w:val="20"/>
    </w:rPr>
  </w:style>
  <w:style w:type="character" w:customStyle="1" w:styleId="BodyTextIndent3Char">
    <w:name w:val="Body Text Indent 3 Char"/>
    <w:basedOn w:val="DefaultParagraphFont"/>
    <w:link w:val="BodyTextIndent3"/>
    <w:rsid w:val="0005349A"/>
    <w:rPr>
      <w:rFonts w:ascii="Times New Roman" w:eastAsia="Times New Roman" w:hAnsi="Times New Roman" w:cs="Times New Roman"/>
      <w:szCs w:val="20"/>
    </w:rPr>
  </w:style>
  <w:style w:type="paragraph" w:styleId="BodyText3">
    <w:name w:val="Body Text 3"/>
    <w:basedOn w:val="Normal"/>
    <w:link w:val="BodyText3Char"/>
    <w:rsid w:val="0005349A"/>
    <w:pPr>
      <w:spacing w:before="0"/>
      <w:jc w:val="both"/>
    </w:pPr>
    <w:rPr>
      <w:rFonts w:ascii="Arial" w:eastAsia="Times New Roman" w:hAnsi="Arial" w:cs="Arial"/>
      <w:i/>
      <w:iCs/>
      <w:sz w:val="16"/>
      <w:szCs w:val="20"/>
      <w:lang w:val="en-GB"/>
    </w:rPr>
  </w:style>
  <w:style w:type="character" w:customStyle="1" w:styleId="BodyText3Char">
    <w:name w:val="Body Text 3 Char"/>
    <w:basedOn w:val="DefaultParagraphFont"/>
    <w:link w:val="BodyText3"/>
    <w:rsid w:val="0005349A"/>
    <w:rPr>
      <w:rFonts w:ascii="Arial" w:eastAsia="Times New Roman" w:hAnsi="Arial" w:cs="Arial"/>
      <w:i/>
      <w:iCs/>
      <w:sz w:val="16"/>
      <w:szCs w:val="20"/>
      <w:lang w:val="en-GB"/>
    </w:rPr>
  </w:style>
  <w:style w:type="character" w:styleId="FootnoteReference">
    <w:name w:val="footnote reference"/>
    <w:semiHidden/>
    <w:rsid w:val="0005349A"/>
    <w:rPr>
      <w:vertAlign w:val="superscript"/>
    </w:rPr>
  </w:style>
  <w:style w:type="paragraph" w:styleId="FootnoteText">
    <w:name w:val="footnote text"/>
    <w:basedOn w:val="Normal"/>
    <w:link w:val="FootnoteTextChar"/>
    <w:semiHidden/>
    <w:rsid w:val="0005349A"/>
    <w:pPr>
      <w:spacing w:before="0" w:after="120"/>
      <w:ind w:left="432" w:hanging="432"/>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05349A"/>
    <w:rPr>
      <w:rFonts w:ascii="Times New Roman" w:eastAsia="Times New Roman" w:hAnsi="Times New Roman" w:cs="Times New Roman"/>
      <w:sz w:val="20"/>
      <w:szCs w:val="20"/>
    </w:rPr>
  </w:style>
  <w:style w:type="numbering" w:customStyle="1" w:styleId="NoList6">
    <w:name w:val="No List6"/>
    <w:next w:val="NoList"/>
    <w:semiHidden/>
    <w:rsid w:val="0005349A"/>
  </w:style>
  <w:style w:type="table" w:customStyle="1" w:styleId="TableGrid19">
    <w:name w:val="Table Grid19"/>
    <w:basedOn w:val="TableNormal"/>
    <w:next w:val="TableGrid"/>
    <w:rsid w:val="000534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rsid w:val="0005349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t-line-clampline">
    <w:name w:val="lt-line-clamp__line"/>
    <w:rsid w:val="0005349A"/>
  </w:style>
  <w:style w:type="character" w:customStyle="1" w:styleId="ember-view">
    <w:name w:val="ember-view"/>
    <w:rsid w:val="0005349A"/>
  </w:style>
  <w:style w:type="numbering" w:customStyle="1" w:styleId="NoList7">
    <w:name w:val="No List7"/>
    <w:next w:val="NoList"/>
    <w:uiPriority w:val="99"/>
    <w:semiHidden/>
    <w:unhideWhenUsed/>
    <w:rsid w:val="0005349A"/>
  </w:style>
  <w:style w:type="table" w:customStyle="1" w:styleId="TableGrid22">
    <w:name w:val="Table Grid22"/>
    <w:basedOn w:val="TableNormal"/>
    <w:next w:val="TableGrid"/>
    <w:uiPriority w:val="59"/>
    <w:rsid w:val="00053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053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05349A"/>
  </w:style>
  <w:style w:type="numbering" w:customStyle="1" w:styleId="NoList21">
    <w:name w:val="No List21"/>
    <w:next w:val="NoList"/>
    <w:uiPriority w:val="99"/>
    <w:semiHidden/>
    <w:unhideWhenUsed/>
    <w:rsid w:val="0005349A"/>
  </w:style>
  <w:style w:type="numbering" w:customStyle="1" w:styleId="NoList31">
    <w:name w:val="No List31"/>
    <w:next w:val="NoList"/>
    <w:uiPriority w:val="99"/>
    <w:semiHidden/>
    <w:unhideWhenUsed/>
    <w:rsid w:val="0005349A"/>
  </w:style>
  <w:style w:type="numbering" w:customStyle="1" w:styleId="NoList41">
    <w:name w:val="No List41"/>
    <w:next w:val="NoList"/>
    <w:uiPriority w:val="99"/>
    <w:semiHidden/>
    <w:unhideWhenUsed/>
    <w:rsid w:val="0005349A"/>
  </w:style>
  <w:style w:type="numbering" w:customStyle="1" w:styleId="NoList51">
    <w:name w:val="No List51"/>
    <w:next w:val="NoList"/>
    <w:uiPriority w:val="99"/>
    <w:semiHidden/>
    <w:unhideWhenUsed/>
    <w:rsid w:val="0005349A"/>
  </w:style>
  <w:style w:type="character" w:customStyle="1" w:styleId="UnresolvedMention2">
    <w:name w:val="Unresolved Mention2"/>
    <w:basedOn w:val="DefaultParagraphFont"/>
    <w:uiPriority w:val="99"/>
    <w:semiHidden/>
    <w:unhideWhenUsed/>
    <w:rsid w:val="00053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06732">
      <w:bodyDiv w:val="1"/>
      <w:marLeft w:val="0"/>
      <w:marRight w:val="0"/>
      <w:marTop w:val="0"/>
      <w:marBottom w:val="0"/>
      <w:divBdr>
        <w:top w:val="none" w:sz="0" w:space="0" w:color="auto"/>
        <w:left w:val="none" w:sz="0" w:space="0" w:color="auto"/>
        <w:bottom w:val="none" w:sz="0" w:space="0" w:color="auto"/>
        <w:right w:val="none" w:sz="0" w:space="0" w:color="auto"/>
      </w:divBdr>
    </w:div>
    <w:div w:id="280067594">
      <w:bodyDiv w:val="1"/>
      <w:marLeft w:val="0"/>
      <w:marRight w:val="0"/>
      <w:marTop w:val="0"/>
      <w:marBottom w:val="0"/>
      <w:divBdr>
        <w:top w:val="none" w:sz="0" w:space="0" w:color="auto"/>
        <w:left w:val="none" w:sz="0" w:space="0" w:color="auto"/>
        <w:bottom w:val="none" w:sz="0" w:space="0" w:color="auto"/>
        <w:right w:val="none" w:sz="0" w:space="0" w:color="auto"/>
      </w:divBdr>
    </w:div>
    <w:div w:id="434207815">
      <w:bodyDiv w:val="1"/>
      <w:marLeft w:val="0"/>
      <w:marRight w:val="0"/>
      <w:marTop w:val="0"/>
      <w:marBottom w:val="0"/>
      <w:divBdr>
        <w:top w:val="none" w:sz="0" w:space="0" w:color="auto"/>
        <w:left w:val="none" w:sz="0" w:space="0" w:color="auto"/>
        <w:bottom w:val="none" w:sz="0" w:space="0" w:color="auto"/>
        <w:right w:val="none" w:sz="0" w:space="0" w:color="auto"/>
      </w:divBdr>
    </w:div>
    <w:div w:id="602539452">
      <w:bodyDiv w:val="1"/>
      <w:marLeft w:val="0"/>
      <w:marRight w:val="0"/>
      <w:marTop w:val="0"/>
      <w:marBottom w:val="0"/>
      <w:divBdr>
        <w:top w:val="none" w:sz="0" w:space="0" w:color="auto"/>
        <w:left w:val="none" w:sz="0" w:space="0" w:color="auto"/>
        <w:bottom w:val="none" w:sz="0" w:space="0" w:color="auto"/>
        <w:right w:val="none" w:sz="0" w:space="0" w:color="auto"/>
      </w:divBdr>
    </w:div>
    <w:div w:id="1109349788">
      <w:bodyDiv w:val="1"/>
      <w:marLeft w:val="0"/>
      <w:marRight w:val="0"/>
      <w:marTop w:val="0"/>
      <w:marBottom w:val="0"/>
      <w:divBdr>
        <w:top w:val="none" w:sz="0" w:space="0" w:color="auto"/>
        <w:left w:val="none" w:sz="0" w:space="0" w:color="auto"/>
        <w:bottom w:val="none" w:sz="0" w:space="0" w:color="auto"/>
        <w:right w:val="none" w:sz="0" w:space="0" w:color="auto"/>
      </w:divBdr>
    </w:div>
    <w:div w:id="185436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0ED3A28850B4B6C80828E49FD7573B4"/>
        <w:category>
          <w:name w:val="General"/>
          <w:gallery w:val="placeholder"/>
        </w:category>
        <w:types>
          <w:type w:val="bbPlcHdr"/>
        </w:types>
        <w:behaviors>
          <w:behavior w:val="content"/>
        </w:behaviors>
        <w:guid w:val="{E7708FA2-2377-4FC7-97F0-46A9F0259C51}"/>
      </w:docPartPr>
      <w:docPartBody>
        <w:p w:rsidR="00B31C38" w:rsidRDefault="003872B7" w:rsidP="003872B7">
          <w:pPr>
            <w:pStyle w:val="90ED3A28850B4B6C80828E49FD7573B4"/>
          </w:pPr>
          <w:r>
            <w:rPr>
              <w:caps/>
              <w:color w:val="4472C4"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ArialNarrow">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Roboto">
    <w:altName w:val="Roboto"/>
    <w:charset w:val="00"/>
    <w:family w:val="auto"/>
    <w:pitch w:val="variable"/>
    <w:sig w:usb0="E00002FF" w:usb1="5000205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2B7"/>
    <w:rsid w:val="000102F4"/>
    <w:rsid w:val="000630AA"/>
    <w:rsid w:val="00217250"/>
    <w:rsid w:val="002F5324"/>
    <w:rsid w:val="00333863"/>
    <w:rsid w:val="003872B7"/>
    <w:rsid w:val="003B5D1C"/>
    <w:rsid w:val="003E1C3B"/>
    <w:rsid w:val="004E392A"/>
    <w:rsid w:val="00506230"/>
    <w:rsid w:val="0058670A"/>
    <w:rsid w:val="00640692"/>
    <w:rsid w:val="00735549"/>
    <w:rsid w:val="0078178E"/>
    <w:rsid w:val="007C2855"/>
    <w:rsid w:val="0085063A"/>
    <w:rsid w:val="00870017"/>
    <w:rsid w:val="00962B6E"/>
    <w:rsid w:val="00A06E14"/>
    <w:rsid w:val="00A97C30"/>
    <w:rsid w:val="00B053C4"/>
    <w:rsid w:val="00B31C38"/>
    <w:rsid w:val="00B605CC"/>
    <w:rsid w:val="00BB3E1E"/>
    <w:rsid w:val="00BF275F"/>
    <w:rsid w:val="00DB64C7"/>
    <w:rsid w:val="00DD071D"/>
    <w:rsid w:val="00E25151"/>
    <w:rsid w:val="00E42B7A"/>
    <w:rsid w:val="00F82C3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ED3A28850B4B6C80828E49FD7573B4">
    <w:name w:val="90ED3A28850B4B6C80828E49FD7573B4"/>
    <w:rsid w:val="003872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818</Words>
  <Characters>4665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Nargish Sultana</dc:creator>
  <cp:keywords/>
  <dc:description/>
  <cp:lastModifiedBy>USER</cp:lastModifiedBy>
  <cp:revision>2</cp:revision>
  <cp:lastPrinted>2023-10-29T12:31:00Z</cp:lastPrinted>
  <dcterms:created xsi:type="dcterms:W3CDTF">2024-06-03T07:49:00Z</dcterms:created>
  <dcterms:modified xsi:type="dcterms:W3CDTF">2024-06-03T07:49:00Z</dcterms:modified>
</cp:coreProperties>
</file>