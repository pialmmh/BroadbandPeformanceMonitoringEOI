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5"/>
        <w:gridCol w:w="274"/>
        <w:gridCol w:w="3134"/>
        <w:gridCol w:w="517"/>
        <w:gridCol w:w="601"/>
        <w:gridCol w:w="385"/>
        <w:gridCol w:w="1978"/>
      </w:tblGrid>
      <w:tr w:rsidR="00550F1F" w:rsidRPr="00923238" w14:paraId="7F44AD18" w14:textId="77777777" w:rsidTr="00D9080E">
        <w:trPr>
          <w:trHeight w:val="397"/>
        </w:trPr>
        <w:tc>
          <w:tcPr>
            <w:tcW w:w="1298" w:type="pct"/>
            <w:vAlign w:val="center"/>
          </w:tcPr>
          <w:p w14:paraId="4CB604E6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 xml:space="preserve">1. </w:t>
            </w:r>
            <w:r w:rsidRPr="00923238">
              <w:rPr>
                <w:rFonts w:ascii="Arial Narrow" w:hAnsi="Arial Narrow" w:cs="Arial"/>
                <w:b/>
                <w:bCs/>
                <w:sz w:val="20"/>
              </w:rPr>
              <w:tab/>
              <w:t>Proposed Position</w:t>
            </w:r>
          </w:p>
        </w:tc>
        <w:tc>
          <w:tcPr>
            <w:tcW w:w="147" w:type="pct"/>
            <w:vAlign w:val="center"/>
          </w:tcPr>
          <w:p w14:paraId="7DE6DC8B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2285" w:type="pct"/>
            <w:gridSpan w:val="3"/>
            <w:vAlign w:val="center"/>
          </w:tcPr>
          <w:p w14:paraId="1CA7BD67" w14:textId="2A95CA56" w:rsidR="0005349A" w:rsidRPr="002B769C" w:rsidRDefault="004218C9" w:rsidP="005031DE">
            <w:pPr>
              <w:spacing w:before="0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>Software Engineer</w:t>
            </w:r>
          </w:p>
        </w:tc>
        <w:tc>
          <w:tcPr>
            <w:tcW w:w="1270" w:type="pct"/>
            <w:gridSpan w:val="2"/>
            <w:vMerge w:val="restart"/>
            <w:vAlign w:val="center"/>
          </w:tcPr>
          <w:p w14:paraId="6A19EA76" w14:textId="5593AE60" w:rsidR="0005349A" w:rsidRPr="00923238" w:rsidRDefault="002A5AF3" w:rsidP="003804F2">
            <w:pPr>
              <w:spacing w:before="0"/>
              <w:jc w:val="right"/>
              <w:rPr>
                <w:rFonts w:ascii="Arial Narrow" w:hAnsi="Arial Narrow" w:cs="Arial"/>
                <w:sz w:val="20"/>
              </w:rPr>
            </w:pPr>
            <w:r w:rsidRPr="002A5AF3">
              <w:rPr>
                <w:rFonts w:ascii="Arial Narrow" w:hAnsi="Arial Narrow" w:cs="Arial"/>
                <w:noProof/>
                <w:sz w:val="20"/>
              </w:rPr>
              <w:drawing>
                <wp:anchor distT="0" distB="0" distL="114300" distR="114300" simplePos="0" relativeHeight="251659264" behindDoc="0" locked="0" layoutInCell="1" allowOverlap="1" wp14:anchorId="1D956E39" wp14:editId="5AFACB71">
                  <wp:simplePos x="0" y="0"/>
                  <wp:positionH relativeFrom="column">
                    <wp:posOffset>271780</wp:posOffset>
                  </wp:positionH>
                  <wp:positionV relativeFrom="paragraph">
                    <wp:posOffset>-6350</wp:posOffset>
                  </wp:positionV>
                  <wp:extent cx="829945" cy="1051560"/>
                  <wp:effectExtent l="0" t="0" r="825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945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50F1F" w:rsidRPr="00923238" w14:paraId="145990D5" w14:textId="77777777" w:rsidTr="00D9080E">
        <w:trPr>
          <w:cantSplit/>
          <w:trHeight w:val="396"/>
        </w:trPr>
        <w:tc>
          <w:tcPr>
            <w:tcW w:w="1298" w:type="pct"/>
            <w:vAlign w:val="center"/>
          </w:tcPr>
          <w:p w14:paraId="08B17812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 xml:space="preserve">2. </w:t>
            </w:r>
            <w:r w:rsidRPr="00923238">
              <w:rPr>
                <w:rFonts w:ascii="Arial Narrow" w:hAnsi="Arial Narrow" w:cs="Arial"/>
                <w:b/>
                <w:bCs/>
                <w:sz w:val="20"/>
              </w:rPr>
              <w:tab/>
              <w:t>Name of Staff</w:t>
            </w:r>
          </w:p>
        </w:tc>
        <w:tc>
          <w:tcPr>
            <w:tcW w:w="147" w:type="pct"/>
            <w:vAlign w:val="center"/>
          </w:tcPr>
          <w:p w14:paraId="1B57F1E1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Cs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2285" w:type="pct"/>
            <w:gridSpan w:val="3"/>
            <w:vAlign w:val="center"/>
          </w:tcPr>
          <w:p w14:paraId="17E70614" w14:textId="0B843F03" w:rsidR="0005349A" w:rsidRPr="00923238" w:rsidRDefault="004218C9" w:rsidP="003804F2">
            <w:pPr>
              <w:spacing w:before="0"/>
              <w:rPr>
                <w:rFonts w:ascii="Arial Narrow" w:hAnsi="Arial Narrow" w:cs="Arial"/>
                <w:b/>
                <w:sz w:val="20"/>
                <w:u w:val="single"/>
              </w:rPr>
            </w:pPr>
            <w:r>
              <w:rPr>
                <w:rFonts w:ascii="Arial Narrow" w:hAnsi="Arial Narrow" w:cs="Arial"/>
                <w:b/>
                <w:sz w:val="20"/>
              </w:rPr>
              <w:t>Syed Mohammad Easin</w:t>
            </w:r>
          </w:p>
        </w:tc>
        <w:tc>
          <w:tcPr>
            <w:tcW w:w="1270" w:type="pct"/>
            <w:gridSpan w:val="2"/>
            <w:vMerge/>
            <w:vAlign w:val="center"/>
          </w:tcPr>
          <w:p w14:paraId="14E0EFBB" w14:textId="77777777" w:rsidR="0005349A" w:rsidRPr="00923238" w:rsidRDefault="0005349A" w:rsidP="003804F2">
            <w:pPr>
              <w:spacing w:before="0"/>
              <w:rPr>
                <w:rFonts w:ascii="Arial Narrow" w:hAnsi="Arial Narrow" w:cs="Arial"/>
                <w:b/>
                <w:sz w:val="20"/>
                <w:u w:val="single"/>
              </w:rPr>
            </w:pPr>
          </w:p>
        </w:tc>
      </w:tr>
      <w:tr w:rsidR="00550F1F" w:rsidRPr="00923238" w14:paraId="3F4F79B1" w14:textId="77777777" w:rsidTr="00D9080E">
        <w:trPr>
          <w:trHeight w:val="430"/>
        </w:trPr>
        <w:tc>
          <w:tcPr>
            <w:tcW w:w="1298" w:type="pct"/>
            <w:vAlign w:val="center"/>
          </w:tcPr>
          <w:p w14:paraId="4B160230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 xml:space="preserve">3. </w:t>
            </w:r>
            <w:r w:rsidRPr="00923238">
              <w:rPr>
                <w:rFonts w:ascii="Arial Narrow" w:hAnsi="Arial Narrow" w:cs="Arial"/>
                <w:b/>
                <w:bCs/>
                <w:sz w:val="20"/>
              </w:rPr>
              <w:tab/>
              <w:t>Date of Birth</w:t>
            </w:r>
          </w:p>
        </w:tc>
        <w:tc>
          <w:tcPr>
            <w:tcW w:w="147" w:type="pct"/>
            <w:vAlign w:val="center"/>
          </w:tcPr>
          <w:p w14:paraId="265EB7DE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Cs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2285" w:type="pct"/>
            <w:gridSpan w:val="3"/>
            <w:vAlign w:val="center"/>
          </w:tcPr>
          <w:p w14:paraId="1AC07D9E" w14:textId="68CBD67B" w:rsidR="0005349A" w:rsidRPr="00923238" w:rsidRDefault="004218C9" w:rsidP="003804F2">
            <w:pPr>
              <w:spacing w:before="0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August</w:t>
            </w:r>
            <w:r w:rsidR="000F60C8">
              <w:rPr>
                <w:rFonts w:ascii="Arial Narrow" w:hAnsi="Arial Narrow" w:cs="Arial"/>
                <w:sz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</w:rPr>
              <w:t>18</w:t>
            </w:r>
            <w:r w:rsidR="0005349A" w:rsidRPr="009A3C01">
              <w:rPr>
                <w:rFonts w:ascii="Arial Narrow" w:hAnsi="Arial Narrow" w:cs="Arial"/>
                <w:sz w:val="20"/>
              </w:rPr>
              <w:t>, 19</w:t>
            </w:r>
            <w:r>
              <w:rPr>
                <w:rFonts w:ascii="Arial Narrow" w:hAnsi="Arial Narrow" w:cs="Arial"/>
                <w:sz w:val="20"/>
              </w:rPr>
              <w:t>97</w:t>
            </w:r>
          </w:p>
        </w:tc>
        <w:tc>
          <w:tcPr>
            <w:tcW w:w="1270" w:type="pct"/>
            <w:gridSpan w:val="2"/>
            <w:vMerge/>
            <w:vAlign w:val="center"/>
          </w:tcPr>
          <w:p w14:paraId="659FD230" w14:textId="77777777" w:rsidR="0005349A" w:rsidRPr="00923238" w:rsidRDefault="0005349A" w:rsidP="003804F2">
            <w:pPr>
              <w:spacing w:before="0"/>
              <w:rPr>
                <w:rFonts w:ascii="Arial Narrow" w:hAnsi="Arial Narrow" w:cs="Arial"/>
                <w:sz w:val="20"/>
                <w:u w:val="single"/>
              </w:rPr>
            </w:pPr>
          </w:p>
        </w:tc>
      </w:tr>
      <w:tr w:rsidR="00550F1F" w:rsidRPr="00923238" w14:paraId="2BD8D015" w14:textId="77777777" w:rsidTr="00D9080E">
        <w:trPr>
          <w:trHeight w:val="477"/>
        </w:trPr>
        <w:tc>
          <w:tcPr>
            <w:tcW w:w="1298" w:type="pct"/>
            <w:vAlign w:val="center"/>
          </w:tcPr>
          <w:p w14:paraId="66FC579C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>4.     Nationality</w:t>
            </w:r>
          </w:p>
        </w:tc>
        <w:tc>
          <w:tcPr>
            <w:tcW w:w="147" w:type="pct"/>
            <w:vAlign w:val="center"/>
          </w:tcPr>
          <w:p w14:paraId="79B9F37B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2285" w:type="pct"/>
            <w:gridSpan w:val="3"/>
            <w:vAlign w:val="center"/>
          </w:tcPr>
          <w:p w14:paraId="6DBEA087" w14:textId="77777777" w:rsidR="0005349A" w:rsidRPr="00923238" w:rsidRDefault="0005349A" w:rsidP="003804F2">
            <w:pPr>
              <w:spacing w:before="0"/>
              <w:rPr>
                <w:rFonts w:ascii="Arial Narrow" w:hAnsi="Arial Narrow" w:cs="Arial"/>
                <w:b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Bangladeshi</w:t>
            </w:r>
          </w:p>
        </w:tc>
        <w:tc>
          <w:tcPr>
            <w:tcW w:w="1270" w:type="pct"/>
            <w:gridSpan w:val="2"/>
            <w:vMerge/>
            <w:vAlign w:val="center"/>
          </w:tcPr>
          <w:p w14:paraId="45215C25" w14:textId="77777777" w:rsidR="0005349A" w:rsidRPr="00923238" w:rsidRDefault="0005349A" w:rsidP="003804F2">
            <w:pPr>
              <w:spacing w:before="0"/>
              <w:rPr>
                <w:rFonts w:ascii="Arial Narrow" w:hAnsi="Arial Narrow" w:cs="Arial"/>
                <w:sz w:val="20"/>
              </w:rPr>
            </w:pPr>
          </w:p>
        </w:tc>
      </w:tr>
      <w:tr w:rsidR="00550F1F" w:rsidRPr="00923238" w14:paraId="6EC2E944" w14:textId="77777777" w:rsidTr="00D9080E">
        <w:trPr>
          <w:trHeight w:val="795"/>
        </w:trPr>
        <w:tc>
          <w:tcPr>
            <w:tcW w:w="1298" w:type="pct"/>
          </w:tcPr>
          <w:p w14:paraId="37B38AE6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</w:p>
          <w:p w14:paraId="7DE46827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 xml:space="preserve">5.  </w:t>
            </w:r>
            <w:r w:rsidRPr="00923238">
              <w:rPr>
                <w:rFonts w:ascii="Arial Narrow" w:hAnsi="Arial Narrow" w:cs="Arial"/>
                <w:b/>
                <w:bCs/>
                <w:sz w:val="20"/>
              </w:rPr>
              <w:tab/>
              <w:t>Membership in Professional Society</w:t>
            </w:r>
          </w:p>
        </w:tc>
        <w:tc>
          <w:tcPr>
            <w:tcW w:w="147" w:type="pct"/>
          </w:tcPr>
          <w:p w14:paraId="3E7C8EC3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sz w:val="20"/>
              </w:rPr>
            </w:pPr>
          </w:p>
          <w:p w14:paraId="4B7DAC93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Cs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3555" w:type="pct"/>
            <w:gridSpan w:val="5"/>
          </w:tcPr>
          <w:p w14:paraId="2F526629" w14:textId="77777777" w:rsidR="0005349A" w:rsidRPr="00923238" w:rsidRDefault="0005349A" w:rsidP="003804F2">
            <w:pPr>
              <w:autoSpaceDE w:val="0"/>
              <w:autoSpaceDN w:val="0"/>
              <w:spacing w:before="0"/>
              <w:ind w:left="720"/>
              <w:jc w:val="both"/>
              <w:rPr>
                <w:rFonts w:ascii="Arial Narrow" w:hAnsi="Arial Narrow" w:cs="Arial"/>
                <w:sz w:val="20"/>
              </w:rPr>
            </w:pPr>
          </w:p>
          <w:p w14:paraId="119A7D3B" w14:textId="3D023087" w:rsidR="0005349A" w:rsidRPr="00221BFD" w:rsidRDefault="00221BFD" w:rsidP="00221BFD">
            <w:pPr>
              <w:numPr>
                <w:ilvl w:val="0"/>
                <w:numId w:val="3"/>
              </w:numPr>
              <w:tabs>
                <w:tab w:val="clear" w:pos="720"/>
                <w:tab w:val="num" w:pos="450"/>
              </w:tabs>
              <w:autoSpaceDE w:val="0"/>
              <w:autoSpaceDN w:val="0"/>
              <w:spacing w:before="0"/>
              <w:ind w:left="450"/>
              <w:jc w:val="both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Cs/>
                <w:sz w:val="20"/>
              </w:rPr>
              <w:t>N/A</w:t>
            </w:r>
          </w:p>
        </w:tc>
      </w:tr>
      <w:tr w:rsidR="00550F1F" w:rsidRPr="00923238" w14:paraId="17389AE0" w14:textId="77777777" w:rsidTr="00D9080E">
        <w:tc>
          <w:tcPr>
            <w:tcW w:w="1298" w:type="pct"/>
          </w:tcPr>
          <w:p w14:paraId="467BD5AE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 xml:space="preserve">6. </w:t>
            </w:r>
            <w:r w:rsidRPr="00923238">
              <w:rPr>
                <w:rFonts w:ascii="Arial Narrow" w:hAnsi="Arial Narrow" w:cs="Arial"/>
                <w:b/>
                <w:bCs/>
                <w:sz w:val="20"/>
              </w:rPr>
              <w:tab/>
              <w:t>Education</w:t>
            </w:r>
          </w:p>
        </w:tc>
        <w:tc>
          <w:tcPr>
            <w:tcW w:w="147" w:type="pct"/>
          </w:tcPr>
          <w:p w14:paraId="17C15758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Cs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3555" w:type="pct"/>
            <w:gridSpan w:val="5"/>
          </w:tcPr>
          <w:p w14:paraId="7E84B70C" w14:textId="336CD62B" w:rsidR="00691F70" w:rsidRPr="00923238" w:rsidRDefault="00691F70" w:rsidP="00691F70">
            <w:pPr>
              <w:numPr>
                <w:ilvl w:val="0"/>
                <w:numId w:val="2"/>
              </w:numPr>
              <w:tabs>
                <w:tab w:val="clear" w:pos="720"/>
                <w:tab w:val="num" w:pos="450"/>
              </w:tabs>
              <w:autoSpaceDE w:val="0"/>
              <w:autoSpaceDN w:val="0"/>
              <w:spacing w:before="0"/>
              <w:ind w:left="450"/>
              <w:jc w:val="both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>B.Sc. Engineering (</w:t>
            </w:r>
            <w:r w:rsidR="0089045C">
              <w:rPr>
                <w:rFonts w:ascii="Arial Narrow" w:hAnsi="Arial Narrow" w:cs="Arial"/>
                <w:b/>
                <w:bCs/>
                <w:sz w:val="20"/>
              </w:rPr>
              <w:t>Computer Science Engineering</w:t>
            </w:r>
            <w:r w:rsidRPr="00923238">
              <w:rPr>
                <w:rFonts w:ascii="Arial Narrow" w:hAnsi="Arial Narrow" w:cs="Arial"/>
                <w:b/>
                <w:bCs/>
                <w:sz w:val="20"/>
              </w:rPr>
              <w:t xml:space="preserve">) </w:t>
            </w:r>
            <w:r w:rsidRPr="00923238">
              <w:rPr>
                <w:rFonts w:ascii="Arial Narrow" w:hAnsi="Arial Narrow" w:cs="Arial"/>
                <w:bCs/>
                <w:sz w:val="20"/>
              </w:rPr>
              <w:t xml:space="preserve">from </w:t>
            </w:r>
            <w:r w:rsidR="004218C9">
              <w:rPr>
                <w:rFonts w:ascii="Arial Narrow" w:hAnsi="Arial Narrow" w:cs="Arial"/>
                <w:bCs/>
                <w:sz w:val="20"/>
              </w:rPr>
              <w:t>Daffodil Institute of IT</w:t>
            </w:r>
            <w:r w:rsidR="0089045C">
              <w:rPr>
                <w:rFonts w:ascii="Arial Narrow" w:hAnsi="Arial Narrow" w:cs="Arial"/>
                <w:bCs/>
                <w:sz w:val="20"/>
              </w:rPr>
              <w:t xml:space="preserve"> </w:t>
            </w:r>
            <w:r w:rsidRPr="00923238">
              <w:rPr>
                <w:rFonts w:ascii="Arial Narrow" w:hAnsi="Arial Narrow" w:cs="Arial"/>
                <w:bCs/>
                <w:sz w:val="20"/>
              </w:rPr>
              <w:t xml:space="preserve">, </w:t>
            </w:r>
            <w:r w:rsidR="00FC60F5">
              <w:rPr>
                <w:rFonts w:ascii="Arial Narrow" w:hAnsi="Arial Narrow" w:cs="Arial"/>
                <w:bCs/>
                <w:sz w:val="20"/>
              </w:rPr>
              <w:t>20</w:t>
            </w:r>
            <w:r w:rsidR="004218C9">
              <w:rPr>
                <w:rFonts w:ascii="Arial Narrow" w:hAnsi="Arial Narrow" w:cs="Arial"/>
                <w:bCs/>
                <w:sz w:val="20"/>
              </w:rPr>
              <w:t>22</w:t>
            </w:r>
          </w:p>
          <w:p w14:paraId="2FDBEF62" w14:textId="2F1A0F0E" w:rsidR="00FC60F5" w:rsidRPr="00FC60F5" w:rsidRDefault="00691F70" w:rsidP="00C27A59">
            <w:pPr>
              <w:numPr>
                <w:ilvl w:val="0"/>
                <w:numId w:val="2"/>
              </w:numPr>
              <w:tabs>
                <w:tab w:val="clear" w:pos="720"/>
                <w:tab w:val="num" w:pos="450"/>
              </w:tabs>
              <w:autoSpaceDE w:val="0"/>
              <w:autoSpaceDN w:val="0"/>
              <w:spacing w:before="0"/>
              <w:ind w:left="450"/>
              <w:jc w:val="both"/>
              <w:rPr>
                <w:rFonts w:ascii="Arial Narrow" w:hAnsi="Arial Narrow" w:cs="Arial"/>
                <w:sz w:val="20"/>
              </w:rPr>
            </w:pPr>
            <w:r w:rsidRPr="00FC60F5">
              <w:rPr>
                <w:rFonts w:ascii="Arial Narrow" w:hAnsi="Arial Narrow" w:cs="Arial"/>
                <w:b/>
                <w:bCs/>
                <w:sz w:val="20"/>
              </w:rPr>
              <w:t xml:space="preserve">H.S.C. </w:t>
            </w:r>
            <w:r w:rsidRPr="00FC60F5">
              <w:rPr>
                <w:rFonts w:ascii="Arial Narrow" w:hAnsi="Arial Narrow" w:cs="Arial"/>
                <w:bCs/>
                <w:sz w:val="20"/>
              </w:rPr>
              <w:t xml:space="preserve">from </w:t>
            </w:r>
            <w:r w:rsidR="00FC60F5" w:rsidRPr="00FC60F5">
              <w:rPr>
                <w:rFonts w:ascii="Roboto" w:hAnsi="Roboto" w:cstheme="minorHAnsi"/>
                <w:noProof/>
                <w:color w:val="404040" w:themeColor="text1" w:themeTint="BF"/>
                <w:sz w:val="18"/>
                <w:szCs w:val="18"/>
              </w:rPr>
              <w:t>Dhaka</w:t>
            </w:r>
            <w:r w:rsidRPr="00FC60F5">
              <w:rPr>
                <w:rFonts w:ascii="Roboto" w:hAnsi="Roboto" w:cstheme="minorHAnsi"/>
                <w:noProof/>
                <w:color w:val="404040" w:themeColor="text1" w:themeTint="BF"/>
                <w:sz w:val="18"/>
                <w:szCs w:val="18"/>
              </w:rPr>
              <w:t xml:space="preserve"> Board</w:t>
            </w:r>
            <w:r w:rsidRPr="00FC60F5">
              <w:rPr>
                <w:rFonts w:ascii="Arial Narrow" w:hAnsi="Arial Narrow" w:cs="Arial"/>
                <w:bCs/>
                <w:sz w:val="20"/>
              </w:rPr>
              <w:t xml:space="preserve"> in </w:t>
            </w:r>
            <w:r w:rsidR="00FC60F5" w:rsidRPr="00FC60F5">
              <w:rPr>
                <w:rFonts w:ascii="Arial Narrow" w:hAnsi="Arial Narrow" w:cs="Arial"/>
                <w:bCs/>
                <w:sz w:val="20"/>
              </w:rPr>
              <w:t>20</w:t>
            </w:r>
            <w:r w:rsidR="00FC60F5">
              <w:rPr>
                <w:rFonts w:ascii="Arial Narrow" w:hAnsi="Arial Narrow" w:cs="Arial"/>
                <w:bCs/>
                <w:sz w:val="20"/>
              </w:rPr>
              <w:t>1</w:t>
            </w:r>
            <w:r w:rsidR="004218C9">
              <w:rPr>
                <w:rFonts w:ascii="Arial Narrow" w:hAnsi="Arial Narrow" w:cs="Arial"/>
                <w:bCs/>
                <w:sz w:val="20"/>
              </w:rPr>
              <w:t>6</w:t>
            </w:r>
          </w:p>
          <w:p w14:paraId="019773F1" w14:textId="0E0AE9B1" w:rsidR="0005349A" w:rsidRPr="00FC60F5" w:rsidRDefault="00691F70" w:rsidP="00FC60F5">
            <w:pPr>
              <w:numPr>
                <w:ilvl w:val="0"/>
                <w:numId w:val="2"/>
              </w:numPr>
              <w:tabs>
                <w:tab w:val="clear" w:pos="720"/>
                <w:tab w:val="num" w:pos="450"/>
              </w:tabs>
              <w:autoSpaceDE w:val="0"/>
              <w:autoSpaceDN w:val="0"/>
              <w:spacing w:before="0"/>
              <w:ind w:left="450"/>
              <w:jc w:val="both"/>
              <w:rPr>
                <w:rFonts w:ascii="Arial Narrow" w:hAnsi="Arial Narrow" w:cs="Arial"/>
                <w:sz w:val="20"/>
              </w:rPr>
            </w:pPr>
            <w:r w:rsidRPr="00FC60F5">
              <w:rPr>
                <w:rFonts w:ascii="Arial Narrow" w:hAnsi="Arial Narrow" w:cs="Arial"/>
                <w:b/>
                <w:bCs/>
                <w:sz w:val="20"/>
              </w:rPr>
              <w:t>S</w:t>
            </w:r>
            <w:r w:rsidR="0005349A" w:rsidRPr="00FC60F5">
              <w:rPr>
                <w:rFonts w:ascii="Arial Narrow" w:hAnsi="Arial Narrow" w:cs="Arial"/>
                <w:b/>
                <w:bCs/>
                <w:sz w:val="20"/>
              </w:rPr>
              <w:t xml:space="preserve">.S.C. </w:t>
            </w:r>
            <w:r w:rsidR="0005349A" w:rsidRPr="00FC60F5">
              <w:rPr>
                <w:rFonts w:ascii="Arial Narrow" w:hAnsi="Arial Narrow" w:cs="Arial"/>
                <w:bCs/>
                <w:sz w:val="20"/>
              </w:rPr>
              <w:t xml:space="preserve">from </w:t>
            </w:r>
            <w:r w:rsidR="00FC60F5" w:rsidRPr="00FC60F5">
              <w:rPr>
                <w:rFonts w:ascii="Roboto" w:hAnsi="Roboto" w:cstheme="minorHAnsi"/>
                <w:noProof/>
                <w:color w:val="404040" w:themeColor="text1" w:themeTint="BF"/>
                <w:sz w:val="18"/>
                <w:szCs w:val="18"/>
              </w:rPr>
              <w:t>Dhaka Board</w:t>
            </w:r>
            <w:r w:rsidR="00FC60F5" w:rsidRPr="00FC60F5">
              <w:rPr>
                <w:rFonts w:ascii="Arial Narrow" w:hAnsi="Arial Narrow" w:cs="Arial"/>
                <w:bCs/>
                <w:sz w:val="20"/>
              </w:rPr>
              <w:t xml:space="preserve"> in 20</w:t>
            </w:r>
            <w:r w:rsidR="00FC60F5">
              <w:rPr>
                <w:rFonts w:ascii="Arial Narrow" w:hAnsi="Arial Narrow" w:cs="Arial"/>
                <w:bCs/>
                <w:sz w:val="20"/>
              </w:rPr>
              <w:t>1</w:t>
            </w:r>
            <w:r w:rsidR="004218C9">
              <w:rPr>
                <w:rFonts w:ascii="Arial Narrow" w:hAnsi="Arial Narrow" w:cs="Arial"/>
                <w:bCs/>
                <w:sz w:val="20"/>
              </w:rPr>
              <w:t>4</w:t>
            </w:r>
          </w:p>
          <w:p w14:paraId="2A479555" w14:textId="77777777" w:rsidR="0005349A" w:rsidRPr="00923238" w:rsidRDefault="0005349A" w:rsidP="003804F2">
            <w:pPr>
              <w:autoSpaceDE w:val="0"/>
              <w:autoSpaceDN w:val="0"/>
              <w:spacing w:before="0"/>
              <w:ind w:left="450"/>
              <w:jc w:val="both"/>
              <w:rPr>
                <w:rFonts w:ascii="Arial Narrow" w:hAnsi="Arial Narrow" w:cs="Arial"/>
                <w:sz w:val="20"/>
              </w:rPr>
            </w:pPr>
          </w:p>
        </w:tc>
      </w:tr>
      <w:tr w:rsidR="00550F1F" w:rsidRPr="00923238" w14:paraId="2B038A5A" w14:textId="77777777" w:rsidTr="00D9080E">
        <w:trPr>
          <w:trHeight w:val="1053"/>
        </w:trPr>
        <w:tc>
          <w:tcPr>
            <w:tcW w:w="1298" w:type="pct"/>
          </w:tcPr>
          <w:p w14:paraId="719A3CCE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 xml:space="preserve">7.  </w:t>
            </w:r>
            <w:r w:rsidRPr="00923238">
              <w:rPr>
                <w:rFonts w:ascii="Arial Narrow" w:hAnsi="Arial Narrow" w:cs="Arial"/>
                <w:b/>
                <w:bCs/>
                <w:sz w:val="20"/>
              </w:rPr>
              <w:tab/>
              <w:t>Other Training</w:t>
            </w:r>
          </w:p>
        </w:tc>
        <w:tc>
          <w:tcPr>
            <w:tcW w:w="147" w:type="pct"/>
          </w:tcPr>
          <w:p w14:paraId="451BA096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Cs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3555" w:type="pct"/>
            <w:gridSpan w:val="5"/>
          </w:tcPr>
          <w:tbl>
            <w:tblPr>
              <w:tblStyle w:val="TableGrid"/>
              <w:tblW w:w="4992" w:type="pct"/>
              <w:tblLook w:val="04A0" w:firstRow="1" w:lastRow="0" w:firstColumn="1" w:lastColumn="0" w:noHBand="0" w:noVBand="1"/>
            </w:tblPr>
            <w:tblGrid>
              <w:gridCol w:w="427"/>
              <w:gridCol w:w="5952"/>
            </w:tblGrid>
            <w:tr w:rsidR="00AE3FC1" w:rsidRPr="00701388" w14:paraId="03F79B81" w14:textId="77777777" w:rsidTr="00AE3FC1">
              <w:trPr>
                <w:trHeight w:val="454"/>
              </w:trPr>
              <w:tc>
                <w:tcPr>
                  <w:tcW w:w="335" w:type="pct"/>
                  <w:shd w:val="clear" w:color="auto" w:fill="F2F2F2" w:themeFill="background1" w:themeFillShade="F2"/>
                  <w:vAlign w:val="center"/>
                </w:tcPr>
                <w:p w14:paraId="4FEC7262" w14:textId="77777777" w:rsidR="00AE3FC1" w:rsidRPr="00AD193B" w:rsidRDefault="00AE3FC1" w:rsidP="003804F2">
                  <w:pPr>
                    <w:spacing w:before="0"/>
                    <w:jc w:val="center"/>
                    <w:rPr>
                      <w:rFonts w:ascii="Arial Narrow" w:hAnsi="Arial Narrow" w:cs="Arial"/>
                      <w:b/>
                      <w:sz w:val="20"/>
                    </w:rPr>
                  </w:pPr>
                  <w:r w:rsidRPr="00AD193B">
                    <w:rPr>
                      <w:rFonts w:ascii="Arial Narrow" w:hAnsi="Arial Narrow" w:cs="Arial"/>
                      <w:b/>
                      <w:sz w:val="20"/>
                    </w:rPr>
                    <w:t>SL</w:t>
                  </w:r>
                </w:p>
              </w:tc>
              <w:tc>
                <w:tcPr>
                  <w:tcW w:w="4665" w:type="pct"/>
                  <w:shd w:val="clear" w:color="auto" w:fill="F2F2F2" w:themeFill="background1" w:themeFillShade="F2"/>
                  <w:vAlign w:val="center"/>
                </w:tcPr>
                <w:p w14:paraId="3CECF5EA" w14:textId="77777777" w:rsidR="00AE3FC1" w:rsidRPr="00AD193B" w:rsidRDefault="00AE3FC1" w:rsidP="003804F2">
                  <w:pPr>
                    <w:spacing w:before="0"/>
                    <w:rPr>
                      <w:rFonts w:ascii="Arial Narrow" w:hAnsi="Arial Narrow" w:cs="Arial"/>
                      <w:b/>
                      <w:sz w:val="20"/>
                    </w:rPr>
                  </w:pPr>
                  <w:r w:rsidRPr="00AD193B">
                    <w:rPr>
                      <w:rFonts w:ascii="Arial Narrow" w:hAnsi="Arial Narrow" w:cs="Arial"/>
                      <w:b/>
                      <w:sz w:val="20"/>
                    </w:rPr>
                    <w:t>Training/Certification Title</w:t>
                  </w:r>
                </w:p>
              </w:tc>
            </w:tr>
            <w:tr w:rsidR="00AE3FC1" w:rsidRPr="00701388" w14:paraId="21B9D5D2" w14:textId="77777777" w:rsidTr="00AE3FC1">
              <w:tc>
                <w:tcPr>
                  <w:tcW w:w="335" w:type="pct"/>
                </w:tcPr>
                <w:p w14:paraId="4D154821" w14:textId="77777777" w:rsidR="00AE3FC1" w:rsidRPr="00691F70" w:rsidRDefault="00AE3FC1" w:rsidP="00AE3FC1">
                  <w:pPr>
                    <w:spacing w:before="0"/>
                    <w:jc w:val="center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665" w:type="pct"/>
                </w:tcPr>
                <w:p w14:paraId="447CF088" w14:textId="57C9F316" w:rsidR="00AE3FC1" w:rsidRPr="00691F70" w:rsidRDefault="00D06D84" w:rsidP="00AE3FC1">
                  <w:pPr>
                    <w:spacing w:before="0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>
                    <w:t>Complete Web Development at Programming Hero</w:t>
                  </w:r>
                </w:p>
              </w:tc>
            </w:tr>
            <w:tr w:rsidR="00AE3FC1" w:rsidRPr="00701388" w14:paraId="0BA4516F" w14:textId="77777777" w:rsidTr="00AE3FC1">
              <w:tc>
                <w:tcPr>
                  <w:tcW w:w="335" w:type="pct"/>
                </w:tcPr>
                <w:p w14:paraId="714CA68A" w14:textId="77777777" w:rsidR="00AE3FC1" w:rsidRPr="00691F70" w:rsidRDefault="00AE3FC1" w:rsidP="00AE3FC1">
                  <w:pPr>
                    <w:spacing w:before="0"/>
                    <w:jc w:val="center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665" w:type="pct"/>
                </w:tcPr>
                <w:p w14:paraId="249DE064" w14:textId="5A31BA59" w:rsidR="00AE3FC1" w:rsidRPr="004218C9" w:rsidRDefault="004218C9" w:rsidP="004218C9">
                  <w:pPr>
                    <w:pStyle w:val="Heading4"/>
                    <w:shd w:val="clear" w:color="auto" w:fill="FFFFFF"/>
                    <w:spacing w:before="0" w:after="75" w:line="270" w:lineRule="atLeast"/>
                    <w:textAlignment w:val="baseline"/>
                    <w:rPr>
                      <w:rFonts w:ascii="Helvetica" w:hAnsi="Helvetica" w:cs="Helvetica"/>
                      <w:b w:val="0"/>
                      <w:bCs w:val="0"/>
                      <w:color w:val="555555"/>
                      <w:sz w:val="21"/>
                      <w:szCs w:val="21"/>
                    </w:rPr>
                  </w:pPr>
                  <w:r w:rsidRPr="004218C9">
                    <w:rPr>
                      <w:rFonts w:ascii="Helvetica" w:hAnsi="Helvetica" w:cs="Helvetica"/>
                      <w:b w:val="0"/>
                      <w:bCs w:val="0"/>
                      <w:sz w:val="21"/>
                      <w:szCs w:val="21"/>
                    </w:rPr>
                    <w:t>Java with Spring &amp; Spring Boot</w:t>
                  </w:r>
                  <w:r>
                    <w:rPr>
                      <w:rFonts w:ascii="Helvetica" w:hAnsi="Helvetica" w:cs="Helvetica"/>
                      <w:b w:val="0"/>
                      <w:bCs w:val="0"/>
                      <w:sz w:val="21"/>
                      <w:szCs w:val="21"/>
                    </w:rPr>
                    <w:t xml:space="preserve"> </w:t>
                  </w:r>
                  <w:r w:rsidR="00D06D84">
                    <w:rPr>
                      <w:rFonts w:ascii="Helvetica" w:hAnsi="Helvetica" w:cs="Helvetica"/>
                      <w:b w:val="0"/>
                      <w:bCs w:val="0"/>
                      <w:sz w:val="21"/>
                      <w:szCs w:val="21"/>
                    </w:rPr>
                    <w:t>at Pondit</w:t>
                  </w:r>
                </w:p>
              </w:tc>
            </w:tr>
            <w:tr w:rsidR="00AE3FC1" w:rsidRPr="00701388" w14:paraId="039A6524" w14:textId="77777777" w:rsidTr="00AE3FC1">
              <w:tc>
                <w:tcPr>
                  <w:tcW w:w="335" w:type="pct"/>
                </w:tcPr>
                <w:p w14:paraId="39D4BEC1" w14:textId="77777777" w:rsidR="00AE3FC1" w:rsidRPr="00691F70" w:rsidRDefault="00AE3FC1" w:rsidP="00AE3FC1">
                  <w:pPr>
                    <w:spacing w:before="0"/>
                    <w:jc w:val="center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665" w:type="pct"/>
                </w:tcPr>
                <w:p w14:paraId="31A6CB21" w14:textId="6DEC4240" w:rsidR="00AE3FC1" w:rsidRPr="00D06D84" w:rsidRDefault="00D06D84" w:rsidP="00D06D84">
                  <w:pPr>
                    <w:pStyle w:val="Heading4"/>
                    <w:shd w:val="clear" w:color="auto" w:fill="FFFFFF"/>
                    <w:spacing w:before="0" w:after="75" w:line="270" w:lineRule="atLeast"/>
                    <w:textAlignment w:val="baseline"/>
                    <w:rPr>
                      <w:rFonts w:ascii="Helvetica" w:hAnsi="Helvetica" w:cs="Helvetica"/>
                      <w:b w:val="0"/>
                      <w:bCs w:val="0"/>
                      <w:color w:val="555555"/>
                      <w:sz w:val="21"/>
                      <w:szCs w:val="21"/>
                    </w:rPr>
                  </w:pPr>
                  <w:r>
                    <w:rPr>
                      <w:rFonts w:ascii="Helvetica" w:hAnsi="Helvetica" w:cs="Helvetica"/>
                      <w:b w:val="0"/>
                      <w:bCs w:val="0"/>
                      <w:sz w:val="21"/>
                      <w:szCs w:val="21"/>
                    </w:rPr>
                    <w:t xml:space="preserve">WordPress &amp; Ecommerce </w:t>
                  </w:r>
                  <w:r w:rsidRPr="00D06D84">
                    <w:rPr>
                      <w:rFonts w:ascii="Helvetica" w:hAnsi="Helvetica" w:cs="Helvetica"/>
                      <w:b w:val="0"/>
                      <w:bCs w:val="0"/>
                      <w:sz w:val="21"/>
                      <w:szCs w:val="21"/>
                    </w:rPr>
                    <w:t>at Co</w:t>
                  </w:r>
                  <w:r>
                    <w:rPr>
                      <w:rFonts w:ascii="Helvetica" w:hAnsi="Helvetica" w:cs="Helvetica"/>
                      <w:b w:val="0"/>
                      <w:bCs w:val="0"/>
                      <w:sz w:val="21"/>
                      <w:szCs w:val="21"/>
                    </w:rPr>
                    <w:t>demanBD</w:t>
                  </w:r>
                </w:p>
              </w:tc>
            </w:tr>
            <w:tr w:rsidR="00AE3FC1" w:rsidRPr="00701388" w14:paraId="4BDD091A" w14:textId="77777777" w:rsidTr="00AE3FC1">
              <w:tc>
                <w:tcPr>
                  <w:tcW w:w="335" w:type="pct"/>
                </w:tcPr>
                <w:p w14:paraId="5526BBD7" w14:textId="77777777" w:rsidR="00AE3FC1" w:rsidRPr="00691F70" w:rsidRDefault="00AE3FC1" w:rsidP="00AE3FC1">
                  <w:pPr>
                    <w:spacing w:before="0"/>
                    <w:jc w:val="center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665" w:type="pct"/>
                </w:tcPr>
                <w:p w14:paraId="4A0115ED" w14:textId="3781EF25" w:rsidR="00AE3FC1" w:rsidRPr="00D06D84" w:rsidRDefault="00D06D84" w:rsidP="00D06D84">
                  <w:pPr>
                    <w:pStyle w:val="Heading4"/>
                    <w:shd w:val="clear" w:color="auto" w:fill="FFFFFF"/>
                    <w:spacing w:before="0" w:after="75" w:line="270" w:lineRule="atLeast"/>
                    <w:textAlignment w:val="baseline"/>
                    <w:rPr>
                      <w:rFonts w:ascii="Helvetica" w:hAnsi="Helvetica" w:cs="Helvetica"/>
                      <w:b w:val="0"/>
                      <w:bCs w:val="0"/>
                      <w:sz w:val="21"/>
                      <w:szCs w:val="21"/>
                    </w:rPr>
                  </w:pPr>
                  <w:r w:rsidRPr="00D06D84">
                    <w:rPr>
                      <w:rFonts w:ascii="Helvetica" w:hAnsi="Helvetica" w:cs="Helvetica"/>
                      <w:b w:val="0"/>
                      <w:bCs w:val="0"/>
                      <w:sz w:val="21"/>
                      <w:szCs w:val="21"/>
                    </w:rPr>
                    <w:t>Full Stack Web Development at Codeman</w:t>
                  </w:r>
                  <w:r>
                    <w:rPr>
                      <w:rFonts w:ascii="Helvetica" w:hAnsi="Helvetica" w:cs="Helvetica"/>
                      <w:b w:val="0"/>
                      <w:bCs w:val="0"/>
                      <w:sz w:val="21"/>
                      <w:szCs w:val="21"/>
                    </w:rPr>
                    <w:t>BD</w:t>
                  </w:r>
                </w:p>
              </w:tc>
            </w:tr>
            <w:tr w:rsidR="00AE3FC1" w:rsidRPr="00701388" w14:paraId="75C2B7CA" w14:textId="77777777" w:rsidTr="00AE3FC1">
              <w:tc>
                <w:tcPr>
                  <w:tcW w:w="335" w:type="pct"/>
                </w:tcPr>
                <w:p w14:paraId="79B30195" w14:textId="77777777" w:rsidR="00AE3FC1" w:rsidRPr="00691F70" w:rsidRDefault="00AE3FC1" w:rsidP="00AE3FC1">
                  <w:pPr>
                    <w:spacing w:before="0"/>
                    <w:jc w:val="center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4665" w:type="pct"/>
                </w:tcPr>
                <w:p w14:paraId="6350BAD8" w14:textId="6BAE4DA6" w:rsidR="00AE3FC1" w:rsidRPr="00D06D84" w:rsidRDefault="00D06D84" w:rsidP="00D06D84">
                  <w:pPr>
                    <w:pStyle w:val="Heading5"/>
                    <w:shd w:val="clear" w:color="auto" w:fill="FFFFFF"/>
                    <w:spacing w:before="0" w:after="0" w:line="294" w:lineRule="atLeast"/>
                    <w:textAlignment w:val="baseline"/>
                    <w:rPr>
                      <w:rFonts w:ascii="Helvetica" w:eastAsia="Times New Roman" w:hAnsi="Helvetica" w:cs="Helvetica"/>
                      <w:b w:val="0"/>
                      <w:sz w:val="21"/>
                      <w:szCs w:val="21"/>
                    </w:rPr>
                  </w:pPr>
                  <w:r w:rsidRPr="00D06D84">
                    <w:rPr>
                      <w:rFonts w:ascii="Helvetica" w:hAnsi="Helvetica" w:cs="Helvetica"/>
                      <w:b w:val="0"/>
                      <w:bCs/>
                      <w:sz w:val="21"/>
                      <w:szCs w:val="21"/>
                    </w:rPr>
                    <w:t xml:space="preserve">UI/UX &amp; Product Design Course at </w:t>
                  </w:r>
                  <w:r>
                    <w:rPr>
                      <w:rFonts w:ascii="Helvetica" w:hAnsi="Helvetica" w:cs="Helvetica"/>
                      <w:b w:val="0"/>
                      <w:bCs/>
                      <w:sz w:val="21"/>
                      <w:szCs w:val="21"/>
                    </w:rPr>
                    <w:t>N</w:t>
                  </w:r>
                  <w:r w:rsidRPr="00D06D84">
                    <w:rPr>
                      <w:rFonts w:ascii="Helvetica" w:hAnsi="Helvetica" w:cs="Helvetica"/>
                      <w:b w:val="0"/>
                      <w:bCs/>
                      <w:sz w:val="21"/>
                      <w:szCs w:val="21"/>
                    </w:rPr>
                    <w:t xml:space="preserve">urency </w:t>
                  </w:r>
                  <w:r>
                    <w:rPr>
                      <w:rFonts w:ascii="Helvetica" w:hAnsi="Helvetica" w:cs="Helvetica"/>
                      <w:b w:val="0"/>
                      <w:bCs/>
                      <w:sz w:val="21"/>
                      <w:szCs w:val="21"/>
                    </w:rPr>
                    <w:t>A</w:t>
                  </w:r>
                  <w:r w:rsidRPr="00D06D84">
                    <w:rPr>
                      <w:rFonts w:ascii="Helvetica" w:hAnsi="Helvetica" w:cs="Helvetica"/>
                      <w:b w:val="0"/>
                      <w:bCs/>
                      <w:sz w:val="21"/>
                      <w:szCs w:val="21"/>
                    </w:rPr>
                    <w:t>cademy</w:t>
                  </w:r>
                </w:p>
              </w:tc>
            </w:tr>
            <w:tr w:rsidR="00AE3FC1" w:rsidRPr="00701388" w14:paraId="172C5D21" w14:textId="77777777" w:rsidTr="00AE3FC1">
              <w:tc>
                <w:tcPr>
                  <w:tcW w:w="335" w:type="pct"/>
                </w:tcPr>
                <w:p w14:paraId="4A11C05C" w14:textId="77777777" w:rsidR="00AE3FC1" w:rsidRPr="00691F70" w:rsidRDefault="00AE3FC1" w:rsidP="00AE3FC1">
                  <w:pPr>
                    <w:spacing w:before="0"/>
                    <w:jc w:val="center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4665" w:type="pct"/>
                </w:tcPr>
                <w:p w14:paraId="260D6C8E" w14:textId="35837D21" w:rsidR="00AE3FC1" w:rsidRPr="00D06D84" w:rsidRDefault="00D06D84" w:rsidP="00D06D84">
                  <w:pPr>
                    <w:pStyle w:val="Heading5"/>
                    <w:shd w:val="clear" w:color="auto" w:fill="FFFFFF"/>
                    <w:spacing w:before="0" w:after="0" w:line="294" w:lineRule="atLeast"/>
                    <w:textAlignment w:val="baseline"/>
                    <w:rPr>
                      <w:rFonts w:ascii="Helvetica" w:eastAsia="Times New Roman" w:hAnsi="Helvetica" w:cs="Helvetica"/>
                      <w:b w:val="0"/>
                      <w:color w:val="B2B2B2"/>
                      <w:sz w:val="21"/>
                      <w:szCs w:val="21"/>
                    </w:rPr>
                  </w:pPr>
                  <w:r w:rsidRPr="00D06D84">
                    <w:rPr>
                      <w:rFonts w:ascii="Helvetica" w:hAnsi="Helvetica" w:cs="Helvetica"/>
                      <w:b w:val="0"/>
                      <w:bCs/>
                      <w:sz w:val="21"/>
                      <w:szCs w:val="21"/>
                    </w:rPr>
                    <w:t>Advance Product Design at Pixency Academy</w:t>
                  </w:r>
                </w:p>
              </w:tc>
            </w:tr>
            <w:tr w:rsidR="00AE3FC1" w:rsidRPr="00701388" w14:paraId="5CE74B66" w14:textId="77777777" w:rsidTr="00AE3FC1">
              <w:tc>
                <w:tcPr>
                  <w:tcW w:w="335" w:type="pct"/>
                </w:tcPr>
                <w:p w14:paraId="1BFD7F07" w14:textId="77777777" w:rsidR="00AE3FC1" w:rsidRPr="00691F70" w:rsidRDefault="00AE3FC1" w:rsidP="00AE3FC1">
                  <w:pPr>
                    <w:spacing w:before="0"/>
                    <w:jc w:val="center"/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</w:pPr>
                  <w:r w:rsidRPr="00691F70">
                    <w:rPr>
                      <w:rFonts w:ascii="Arial Narrow" w:hAnsi="Arial Narrow" w:cs="Arial"/>
                      <w:bCs/>
                      <w:i/>
                      <w:i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4665" w:type="pct"/>
                </w:tcPr>
                <w:p w14:paraId="66FEE052" w14:textId="2C394E1E" w:rsidR="00AE3FC1" w:rsidRPr="00D06D84" w:rsidRDefault="00D06D84" w:rsidP="00D06D84">
                  <w:pPr>
                    <w:pStyle w:val="Heading5"/>
                    <w:shd w:val="clear" w:color="auto" w:fill="FFFFFF"/>
                    <w:spacing w:before="0" w:after="0" w:line="294" w:lineRule="atLeast"/>
                    <w:textAlignment w:val="baseline"/>
                    <w:rPr>
                      <w:rFonts w:ascii="Helvetica" w:eastAsia="Times New Roman" w:hAnsi="Helvetica" w:cs="Helvetica"/>
                      <w:b w:val="0"/>
                      <w:color w:val="B2B2B2"/>
                      <w:sz w:val="21"/>
                      <w:szCs w:val="21"/>
                    </w:rPr>
                  </w:pPr>
                  <w:r w:rsidRPr="00D06D84">
                    <w:rPr>
                      <w:rFonts w:ascii="Helvetica" w:hAnsi="Helvetica" w:cs="Helvetica"/>
                      <w:b w:val="0"/>
                      <w:bCs/>
                      <w:sz w:val="21"/>
                      <w:szCs w:val="21"/>
                    </w:rPr>
                    <w:t>Certified Web Design Specialist</w:t>
                  </w:r>
                  <w:r>
                    <w:rPr>
                      <w:rFonts w:ascii="Helvetica" w:hAnsi="Helvetica" w:cs="Helvetica"/>
                      <w:b w:val="0"/>
                      <w:bCs/>
                      <w:sz w:val="21"/>
                      <w:szCs w:val="21"/>
                    </w:rPr>
                    <w:t xml:space="preserve"> </w:t>
                  </w:r>
                  <w:r w:rsidRPr="00D06D84">
                    <w:rPr>
                      <w:rFonts w:ascii="Helvetica" w:hAnsi="Helvetica" w:cs="Helvetica"/>
                      <w:b w:val="0"/>
                      <w:bCs/>
                      <w:sz w:val="21"/>
                      <w:szCs w:val="21"/>
                    </w:rPr>
                    <w:t>at New Horizons Dhaka</w:t>
                  </w:r>
                </w:p>
              </w:tc>
            </w:tr>
          </w:tbl>
          <w:p w14:paraId="328ECAB7" w14:textId="77777777" w:rsidR="0005349A" w:rsidRPr="00923238" w:rsidRDefault="0005349A" w:rsidP="003804F2">
            <w:pPr>
              <w:autoSpaceDE w:val="0"/>
              <w:autoSpaceDN w:val="0"/>
              <w:spacing w:before="0"/>
              <w:jc w:val="both"/>
              <w:rPr>
                <w:rFonts w:ascii="Arial Narrow" w:hAnsi="Arial Narrow" w:cs="Arial"/>
                <w:bCs/>
                <w:sz w:val="20"/>
              </w:rPr>
            </w:pPr>
          </w:p>
        </w:tc>
      </w:tr>
      <w:tr w:rsidR="00550F1F" w:rsidRPr="00923238" w14:paraId="5221BA57" w14:textId="77777777" w:rsidTr="00D9080E">
        <w:trPr>
          <w:trHeight w:val="855"/>
        </w:trPr>
        <w:tc>
          <w:tcPr>
            <w:tcW w:w="1298" w:type="pct"/>
          </w:tcPr>
          <w:p w14:paraId="41DF5731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 xml:space="preserve">8.  </w:t>
            </w:r>
            <w:r w:rsidRPr="00923238">
              <w:rPr>
                <w:rFonts w:ascii="Arial Narrow" w:hAnsi="Arial Narrow" w:cs="Arial"/>
                <w:b/>
                <w:bCs/>
                <w:sz w:val="20"/>
              </w:rPr>
              <w:tab/>
              <w:t>Languages &amp; Degree of Proficiency</w:t>
            </w:r>
          </w:p>
        </w:tc>
        <w:tc>
          <w:tcPr>
            <w:tcW w:w="147" w:type="pct"/>
          </w:tcPr>
          <w:p w14:paraId="3020CAFE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Cs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3555" w:type="pct"/>
            <w:gridSpan w:val="5"/>
          </w:tcPr>
          <w:p w14:paraId="75184418" w14:textId="77777777" w:rsidR="0005349A" w:rsidRPr="00923238" w:rsidRDefault="0005349A" w:rsidP="003804F2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rPr>
                <w:rFonts w:ascii="Arial Narrow" w:hAnsi="Arial Narrow" w:cs="Arial"/>
                <w:b/>
                <w:i/>
                <w:sz w:val="20"/>
              </w:rPr>
            </w:pPr>
            <w:r w:rsidRPr="00923238">
              <w:rPr>
                <w:rFonts w:ascii="Arial Narrow" w:hAnsi="Arial Narrow" w:cs="Arial"/>
                <w:b/>
                <w:i/>
                <w:sz w:val="20"/>
              </w:rPr>
              <w:t>Language</w:t>
            </w:r>
            <w:r w:rsidRPr="00923238">
              <w:rPr>
                <w:rFonts w:ascii="Arial Narrow" w:hAnsi="Arial Narrow" w:cs="Arial"/>
                <w:sz w:val="20"/>
              </w:rPr>
              <w:tab/>
            </w:r>
            <w:r w:rsidRPr="00923238">
              <w:rPr>
                <w:rFonts w:ascii="Arial Narrow" w:hAnsi="Arial Narrow" w:cs="Arial"/>
                <w:b/>
                <w:i/>
                <w:sz w:val="20"/>
              </w:rPr>
              <w:t>Speaking</w:t>
            </w:r>
            <w:r w:rsidRPr="00923238">
              <w:rPr>
                <w:rFonts w:ascii="Arial Narrow" w:hAnsi="Arial Narrow" w:cs="Arial"/>
                <w:b/>
                <w:i/>
                <w:sz w:val="20"/>
              </w:rPr>
              <w:tab/>
              <w:t>Reading</w:t>
            </w:r>
            <w:r w:rsidRPr="00923238">
              <w:rPr>
                <w:rFonts w:ascii="Arial Narrow" w:hAnsi="Arial Narrow" w:cs="Arial"/>
                <w:b/>
                <w:i/>
                <w:sz w:val="20"/>
              </w:rPr>
              <w:tab/>
              <w:t>Writing</w:t>
            </w:r>
          </w:p>
          <w:p w14:paraId="3EF9340C" w14:textId="77777777" w:rsidR="0005349A" w:rsidRPr="00923238" w:rsidRDefault="0005349A" w:rsidP="003804F2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English</w:t>
            </w:r>
            <w:r w:rsidRPr="00923238">
              <w:rPr>
                <w:rFonts w:ascii="Arial Narrow" w:hAnsi="Arial Narrow" w:cs="Arial"/>
                <w:sz w:val="20"/>
              </w:rPr>
              <w:tab/>
              <w:t xml:space="preserve">Excellent          </w:t>
            </w:r>
            <w:r w:rsidRPr="00923238">
              <w:rPr>
                <w:rFonts w:ascii="Arial Narrow" w:hAnsi="Arial Narrow" w:cs="Arial"/>
                <w:sz w:val="20"/>
              </w:rPr>
              <w:tab/>
              <w:t xml:space="preserve">Excellent </w:t>
            </w:r>
            <w:r w:rsidRPr="00923238">
              <w:rPr>
                <w:rFonts w:ascii="Arial Narrow" w:hAnsi="Arial Narrow" w:cs="Arial"/>
                <w:sz w:val="20"/>
              </w:rPr>
              <w:tab/>
              <w:t xml:space="preserve">Excellent </w:t>
            </w:r>
          </w:p>
          <w:p w14:paraId="794E766A" w14:textId="77777777" w:rsidR="0005349A" w:rsidRPr="00923238" w:rsidRDefault="0005349A" w:rsidP="003804F2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 xml:space="preserve">Bangla (mother tongue) </w:t>
            </w:r>
            <w:r w:rsidRPr="00923238">
              <w:rPr>
                <w:rFonts w:ascii="Arial Narrow" w:hAnsi="Arial Narrow" w:cs="Arial"/>
                <w:sz w:val="20"/>
              </w:rPr>
              <w:tab/>
              <w:t xml:space="preserve">Excellent          </w:t>
            </w:r>
            <w:r w:rsidRPr="00923238">
              <w:rPr>
                <w:rFonts w:ascii="Arial Narrow" w:hAnsi="Arial Narrow" w:cs="Arial"/>
                <w:sz w:val="20"/>
              </w:rPr>
              <w:tab/>
              <w:t xml:space="preserve">Excellent </w:t>
            </w:r>
            <w:r w:rsidRPr="00923238">
              <w:rPr>
                <w:rFonts w:ascii="Arial Narrow" w:hAnsi="Arial Narrow" w:cs="Arial"/>
                <w:sz w:val="20"/>
              </w:rPr>
              <w:tab/>
              <w:t xml:space="preserve">Excellent </w:t>
            </w:r>
          </w:p>
        </w:tc>
      </w:tr>
      <w:tr w:rsidR="00550F1F" w:rsidRPr="00923238" w14:paraId="1762BB25" w14:textId="77777777" w:rsidTr="00D9080E">
        <w:tc>
          <w:tcPr>
            <w:tcW w:w="1298" w:type="pct"/>
          </w:tcPr>
          <w:p w14:paraId="72F682EE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rPr>
                <w:rFonts w:ascii="Arial Narrow" w:hAnsi="Arial Narrow" w:cs="Arial"/>
                <w:b/>
                <w:bCs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 xml:space="preserve">9.  </w:t>
            </w:r>
            <w:r w:rsidRPr="00923238">
              <w:rPr>
                <w:rFonts w:ascii="Arial Narrow" w:hAnsi="Arial Narrow" w:cs="Arial"/>
                <w:b/>
                <w:bCs/>
                <w:sz w:val="20"/>
              </w:rPr>
              <w:tab/>
              <w:t>Countries of Work Experience</w:t>
            </w:r>
          </w:p>
        </w:tc>
        <w:tc>
          <w:tcPr>
            <w:tcW w:w="147" w:type="pct"/>
          </w:tcPr>
          <w:p w14:paraId="7609D0CE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sz w:val="20"/>
              </w:rPr>
            </w:pPr>
            <w:r w:rsidRPr="00923238">
              <w:rPr>
                <w:rFonts w:ascii="Arial Narrow" w:hAnsi="Arial Narrow" w:cs="Arial"/>
                <w:sz w:val="20"/>
              </w:rPr>
              <w:t>:</w:t>
            </w:r>
          </w:p>
        </w:tc>
        <w:tc>
          <w:tcPr>
            <w:tcW w:w="3555" w:type="pct"/>
            <w:gridSpan w:val="5"/>
          </w:tcPr>
          <w:p w14:paraId="719C61D9" w14:textId="366ACA7C" w:rsidR="0005349A" w:rsidRPr="00923238" w:rsidRDefault="0005349A" w:rsidP="003804F2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rPr>
                <w:rFonts w:ascii="Arial Narrow" w:hAnsi="Arial Narrow" w:cs="Arial"/>
                <w:b/>
                <w:i/>
                <w:sz w:val="20"/>
              </w:rPr>
            </w:pPr>
            <w:r w:rsidRPr="009372F0">
              <w:rPr>
                <w:rFonts w:ascii="Arial Narrow" w:hAnsi="Arial Narrow" w:cs="Arial"/>
                <w:sz w:val="20"/>
              </w:rPr>
              <w:t xml:space="preserve">Bangladesh </w:t>
            </w:r>
            <w:r w:rsidR="00394AFE" w:rsidRPr="009372F0">
              <w:rPr>
                <w:rFonts w:ascii="Arial Narrow" w:hAnsi="Arial Narrow" w:cs="Arial"/>
                <w:sz w:val="20"/>
              </w:rPr>
              <w:t>–</w:t>
            </w:r>
            <w:r w:rsidR="00A33E9C" w:rsidRPr="009372F0">
              <w:rPr>
                <w:rFonts w:ascii="Arial Narrow" w:hAnsi="Arial Narrow" w:cs="Arial"/>
                <w:sz w:val="20"/>
              </w:rPr>
              <w:t xml:space="preserve"> </w:t>
            </w:r>
            <w:r w:rsidR="008F5194">
              <w:rPr>
                <w:rFonts w:ascii="Arial Narrow" w:hAnsi="Arial Narrow" w:cs="Arial"/>
                <w:sz w:val="20"/>
              </w:rPr>
              <w:t>0</w:t>
            </w:r>
            <w:r w:rsidR="004218C9">
              <w:rPr>
                <w:rFonts w:ascii="Arial Narrow" w:hAnsi="Arial Narrow" w:cs="Arial"/>
                <w:sz w:val="20"/>
              </w:rPr>
              <w:t>4</w:t>
            </w:r>
            <w:r w:rsidR="00394AFE" w:rsidRPr="009372F0">
              <w:rPr>
                <w:rFonts w:ascii="Arial Narrow" w:hAnsi="Arial Narrow" w:cs="Arial"/>
                <w:sz w:val="20"/>
              </w:rPr>
              <w:t xml:space="preserve"> </w:t>
            </w:r>
            <w:r w:rsidRPr="009372F0">
              <w:rPr>
                <w:rFonts w:ascii="Arial Narrow" w:hAnsi="Arial Narrow" w:cs="Arial"/>
                <w:sz w:val="20"/>
              </w:rPr>
              <w:t>years</w:t>
            </w:r>
            <w:r>
              <w:rPr>
                <w:rFonts w:ascii="Arial Narrow" w:hAnsi="Arial Narrow" w:cs="Arial"/>
                <w:sz w:val="20"/>
              </w:rPr>
              <w:t xml:space="preserve"> </w:t>
            </w:r>
          </w:p>
        </w:tc>
      </w:tr>
      <w:tr w:rsidR="0005349A" w:rsidRPr="00923238" w14:paraId="6C0B5CDE" w14:textId="77777777" w:rsidTr="00D9080E">
        <w:trPr>
          <w:trHeight w:val="520"/>
        </w:trPr>
        <w:tc>
          <w:tcPr>
            <w:tcW w:w="5000" w:type="pct"/>
            <w:gridSpan w:val="7"/>
            <w:vAlign w:val="center"/>
          </w:tcPr>
          <w:p w14:paraId="41B230EA" w14:textId="0731A4A8" w:rsidR="0005349A" w:rsidRPr="009C62E9" w:rsidRDefault="0005349A" w:rsidP="003804F2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rPr>
                <w:rFonts w:ascii="Arial Narrow" w:hAnsi="Arial Narrow" w:cs="Arial"/>
                <w:b/>
                <w:bCs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 xml:space="preserve">10. </w:t>
            </w:r>
            <w:r>
              <w:rPr>
                <w:rFonts w:ascii="Arial Narrow" w:hAnsi="Arial Narrow" w:cs="Arial"/>
                <w:b/>
                <w:bCs/>
                <w:sz w:val="20"/>
              </w:rPr>
              <w:t xml:space="preserve"> </w:t>
            </w:r>
            <w:r w:rsidRPr="00923238">
              <w:rPr>
                <w:rFonts w:ascii="Arial Narrow" w:hAnsi="Arial Narrow" w:cs="Arial"/>
                <w:b/>
                <w:bCs/>
                <w:sz w:val="20"/>
              </w:rPr>
              <w:t>Employment Record</w:t>
            </w:r>
            <w:r>
              <w:rPr>
                <w:rFonts w:ascii="Arial Narrow" w:hAnsi="Arial Narrow" w:cs="Arial"/>
                <w:b/>
                <w:bCs/>
                <w:sz w:val="20"/>
              </w:rPr>
              <w:t>s</w:t>
            </w:r>
            <w:r w:rsidR="00635BEF">
              <w:rPr>
                <w:rFonts w:ascii="Arial Narrow" w:hAnsi="Arial Narrow" w:cs="Arial"/>
                <w:b/>
                <w:bCs/>
                <w:sz w:val="20"/>
              </w:rPr>
              <w:t xml:space="preserve"> &amp; Experience</w:t>
            </w:r>
            <w:r w:rsidRPr="00923238">
              <w:rPr>
                <w:rFonts w:ascii="Arial Narrow" w:hAnsi="Arial Narrow" w:cs="Arial"/>
                <w:b/>
                <w:bCs/>
                <w:sz w:val="20"/>
              </w:rPr>
              <w:t>:</w:t>
            </w:r>
          </w:p>
        </w:tc>
      </w:tr>
      <w:tr w:rsidR="00550F1F" w:rsidRPr="00923238" w14:paraId="3929CA94" w14:textId="77777777" w:rsidTr="00D9080E">
        <w:trPr>
          <w:trHeight w:val="459"/>
        </w:trPr>
        <w:tc>
          <w:tcPr>
            <w:tcW w:w="3129" w:type="pct"/>
            <w:gridSpan w:val="3"/>
            <w:tcBorders>
              <w:bottom w:val="nil"/>
            </w:tcBorders>
            <w:shd w:val="clear" w:color="auto" w:fill="F2F2F2"/>
            <w:vAlign w:val="center"/>
          </w:tcPr>
          <w:p w14:paraId="0AF6A504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  <w:r w:rsidRPr="00923238">
              <w:rPr>
                <w:rFonts w:ascii="Arial Narrow" w:hAnsi="Arial Narrow" w:cs="Arial"/>
                <w:b/>
                <w:bCs/>
                <w:sz w:val="20"/>
              </w:rPr>
              <w:t>Employer</w:t>
            </w:r>
          </w:p>
        </w:tc>
        <w:tc>
          <w:tcPr>
            <w:tcW w:w="278" w:type="pct"/>
            <w:tcBorders>
              <w:bottom w:val="nil"/>
            </w:tcBorders>
            <w:shd w:val="clear" w:color="auto" w:fill="F2F2F2"/>
            <w:vAlign w:val="center"/>
          </w:tcPr>
          <w:p w14:paraId="33254160" w14:textId="77777777" w:rsidR="0005349A" w:rsidRPr="00923238" w:rsidRDefault="0005349A" w:rsidP="003804F2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/>
                <w:sz w:val="20"/>
              </w:rPr>
            </w:pPr>
            <w:r w:rsidRPr="00923238">
              <w:rPr>
                <w:rFonts w:ascii="Arial Narrow" w:hAnsi="Arial Narrow" w:cs="Arial"/>
                <w:b/>
                <w:sz w:val="20"/>
              </w:rPr>
              <w:t>:</w:t>
            </w:r>
          </w:p>
        </w:tc>
        <w:tc>
          <w:tcPr>
            <w:tcW w:w="530" w:type="pct"/>
            <w:gridSpan w:val="2"/>
            <w:tcBorders>
              <w:bottom w:val="nil"/>
            </w:tcBorders>
            <w:shd w:val="clear" w:color="auto" w:fill="F2F2F2"/>
            <w:vAlign w:val="center"/>
          </w:tcPr>
          <w:p w14:paraId="3749DF2F" w14:textId="77777777" w:rsidR="0005349A" w:rsidRPr="00923238" w:rsidRDefault="0005349A" w:rsidP="003804F2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b/>
                <w:sz w:val="20"/>
              </w:rPr>
            </w:pPr>
            <w:r w:rsidRPr="00923238">
              <w:rPr>
                <w:rFonts w:ascii="Arial Narrow" w:hAnsi="Arial Narrow" w:cs="Arial"/>
                <w:b/>
                <w:sz w:val="20"/>
              </w:rPr>
              <w:t>From</w:t>
            </w:r>
          </w:p>
        </w:tc>
        <w:tc>
          <w:tcPr>
            <w:tcW w:w="1063" w:type="pct"/>
            <w:tcBorders>
              <w:bottom w:val="nil"/>
            </w:tcBorders>
            <w:shd w:val="clear" w:color="auto" w:fill="F2F2F2"/>
            <w:vAlign w:val="center"/>
          </w:tcPr>
          <w:p w14:paraId="2803E9B7" w14:textId="77777777" w:rsidR="0005349A" w:rsidRPr="00923238" w:rsidRDefault="0005349A" w:rsidP="003804F2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b/>
                <w:sz w:val="20"/>
              </w:rPr>
            </w:pPr>
            <w:r w:rsidRPr="00923238">
              <w:rPr>
                <w:rFonts w:ascii="Arial Narrow" w:hAnsi="Arial Narrow" w:cs="Arial"/>
                <w:b/>
                <w:sz w:val="20"/>
              </w:rPr>
              <w:t>To</w:t>
            </w:r>
          </w:p>
        </w:tc>
      </w:tr>
      <w:tr w:rsidR="00450E00" w:rsidRPr="00923238" w14:paraId="68BD9A7F" w14:textId="77777777" w:rsidTr="00D9080E">
        <w:trPr>
          <w:trHeight w:val="436"/>
        </w:trPr>
        <w:tc>
          <w:tcPr>
            <w:tcW w:w="3129" w:type="pct"/>
            <w:gridSpan w:val="3"/>
            <w:tcBorders>
              <w:top w:val="nil"/>
            </w:tcBorders>
          </w:tcPr>
          <w:p w14:paraId="5A978593" w14:textId="5EB8169A" w:rsidR="00AC1B86" w:rsidRPr="00923238" w:rsidRDefault="00450E00" w:rsidP="00AC1B86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b/>
                <w:sz w:val="20"/>
              </w:rPr>
            </w:pPr>
            <w:r w:rsidRPr="009F213B">
              <w:rPr>
                <w:rFonts w:ascii="Arial Narrow" w:hAnsi="Arial Narrow" w:cs="Arial"/>
                <w:b/>
                <w:sz w:val="20"/>
              </w:rPr>
              <w:t>1.</w:t>
            </w:r>
            <w:r w:rsidR="00AC1B86">
              <w:rPr>
                <w:rFonts w:ascii="Arial Narrow" w:hAnsi="Arial Narrow" w:cs="Arial"/>
                <w:b/>
                <w:sz w:val="20"/>
              </w:rPr>
              <w:t xml:space="preserve"> Telcobright</w:t>
            </w:r>
            <w:r w:rsidR="0043032E">
              <w:rPr>
                <w:rFonts w:ascii="Arial Narrow" w:hAnsi="Arial Narrow" w:cs="Arial"/>
                <w:b/>
                <w:sz w:val="20"/>
              </w:rPr>
              <w:t xml:space="preserve"> Ltd.</w:t>
            </w:r>
          </w:p>
          <w:p w14:paraId="29B6F132" w14:textId="3D6D3577" w:rsidR="00450E00" w:rsidRPr="009F213B" w:rsidRDefault="00AC1B86" w:rsidP="00AC1B86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 xml:space="preserve">    </w:t>
            </w:r>
            <w:r w:rsidR="004218C9">
              <w:rPr>
                <w:rFonts w:ascii="Arial Narrow" w:hAnsi="Arial Narrow" w:cs="Arial"/>
                <w:sz w:val="20"/>
              </w:rPr>
              <w:t>Software Engineer</w:t>
            </w:r>
          </w:p>
        </w:tc>
        <w:tc>
          <w:tcPr>
            <w:tcW w:w="278" w:type="pct"/>
            <w:tcBorders>
              <w:top w:val="nil"/>
            </w:tcBorders>
          </w:tcPr>
          <w:p w14:paraId="6A4FC6A8" w14:textId="2D233056" w:rsidR="00450E00" w:rsidRPr="009F213B" w:rsidRDefault="00450E00" w:rsidP="00450E00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/>
                <w:sz w:val="20"/>
              </w:rPr>
            </w:pPr>
            <w:r w:rsidRPr="009F213B">
              <w:rPr>
                <w:rFonts w:ascii="Arial Narrow" w:hAnsi="Arial Narrow" w:cs="Arial"/>
                <w:b/>
                <w:sz w:val="20"/>
              </w:rPr>
              <w:t>:</w:t>
            </w:r>
          </w:p>
        </w:tc>
        <w:tc>
          <w:tcPr>
            <w:tcW w:w="530" w:type="pct"/>
            <w:gridSpan w:val="2"/>
            <w:tcBorders>
              <w:top w:val="nil"/>
            </w:tcBorders>
          </w:tcPr>
          <w:p w14:paraId="1184FD6A" w14:textId="2AFA556C" w:rsidR="00450E00" w:rsidRPr="009F213B" w:rsidRDefault="00AC1B86" w:rsidP="00450E00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Feb</w:t>
            </w:r>
            <w:r w:rsidR="007A3F78" w:rsidRPr="009F213B">
              <w:rPr>
                <w:rFonts w:ascii="Arial Narrow" w:hAnsi="Arial Narrow" w:cs="Arial"/>
                <w:sz w:val="20"/>
              </w:rPr>
              <w:t xml:space="preserve"> 202</w:t>
            </w:r>
            <w:r w:rsidR="003861AA">
              <w:rPr>
                <w:rFonts w:ascii="Arial Narrow" w:hAnsi="Arial Narrow" w:cs="Arial"/>
                <w:sz w:val="20"/>
              </w:rPr>
              <w:t>3</w:t>
            </w:r>
          </w:p>
        </w:tc>
        <w:tc>
          <w:tcPr>
            <w:tcW w:w="1063" w:type="pct"/>
            <w:tcBorders>
              <w:top w:val="nil"/>
            </w:tcBorders>
          </w:tcPr>
          <w:p w14:paraId="35FA91F1" w14:textId="7B91C976" w:rsidR="00450E00" w:rsidRPr="009F213B" w:rsidRDefault="00450E00" w:rsidP="00450E00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sz w:val="20"/>
              </w:rPr>
            </w:pPr>
            <w:r w:rsidRPr="009F213B">
              <w:rPr>
                <w:rFonts w:ascii="Arial Narrow" w:hAnsi="Arial Narrow" w:cs="Arial"/>
                <w:sz w:val="20"/>
              </w:rPr>
              <w:t>Till Date</w:t>
            </w:r>
          </w:p>
        </w:tc>
      </w:tr>
      <w:tr w:rsidR="00105646" w:rsidRPr="00923238" w14:paraId="4C4831BB" w14:textId="77777777" w:rsidTr="00D9080E">
        <w:trPr>
          <w:trHeight w:val="631"/>
        </w:trPr>
        <w:tc>
          <w:tcPr>
            <w:tcW w:w="5000" w:type="pct"/>
            <w:gridSpan w:val="7"/>
          </w:tcPr>
          <w:p w14:paraId="56A85CB3" w14:textId="228D12F1" w:rsidR="00D9080E" w:rsidRPr="00D9080E" w:rsidRDefault="00D9080E" w:rsidP="00D9080E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b/>
                <w:sz w:val="20"/>
              </w:rPr>
            </w:pPr>
            <w:r w:rsidRPr="00D9080E">
              <w:rPr>
                <w:rFonts w:ascii="Arial Narrow" w:hAnsi="Arial Narrow" w:cs="Arial"/>
                <w:b/>
                <w:sz w:val="20"/>
              </w:rPr>
              <w:t>Experience:</w:t>
            </w:r>
          </w:p>
          <w:p w14:paraId="18A554D7" w14:textId="0338E943" w:rsidR="003861AA" w:rsidRDefault="003861AA" w:rsidP="00105646">
            <w:pPr>
              <w:pStyle w:val="ListParagraph"/>
              <w:numPr>
                <w:ilvl w:val="0"/>
                <w:numId w:val="15"/>
              </w:numPr>
              <w:tabs>
                <w:tab w:val="left" w:pos="2269"/>
                <w:tab w:val="left" w:pos="3709"/>
                <w:tab w:val="left" w:pos="5149"/>
              </w:tabs>
              <w:spacing w:before="0"/>
              <w:rPr>
                <w:rFonts w:ascii="Arial Narrow" w:hAnsi="Arial Narrow" w:cs="Arial"/>
                <w:bCs/>
                <w:sz w:val="20"/>
              </w:rPr>
            </w:pPr>
            <w:r w:rsidRPr="003861AA">
              <w:rPr>
                <w:rFonts w:ascii="Arial Narrow" w:hAnsi="Arial Narrow" w:cs="Arial"/>
                <w:bCs/>
                <w:sz w:val="20"/>
              </w:rPr>
              <w:t xml:space="preserve">Spearheaded </w:t>
            </w:r>
            <w:r>
              <w:rPr>
                <w:rFonts w:ascii="Arial Narrow" w:hAnsi="Arial Narrow" w:cs="Arial"/>
                <w:bCs/>
                <w:sz w:val="20"/>
              </w:rPr>
              <w:t>I focused</w:t>
            </w:r>
            <w:r w:rsidRPr="003861AA">
              <w:rPr>
                <w:rFonts w:ascii="Arial Narrow" w:hAnsi="Arial Narrow" w:cs="Arial"/>
                <w:bCs/>
                <w:sz w:val="20"/>
              </w:rPr>
              <w:t xml:space="preserve"> on frontend development to enhance user experience and deliver a polished, user-friendly interface; also collaborated with UI/UX designers to create a </w:t>
            </w:r>
            <w:r>
              <w:rPr>
                <w:rFonts w:ascii="Arial Narrow" w:hAnsi="Arial Narrow" w:cs="Arial"/>
                <w:bCs/>
                <w:sz w:val="20"/>
              </w:rPr>
              <w:t>furnished</w:t>
            </w:r>
            <w:r w:rsidRPr="003861AA">
              <w:rPr>
                <w:rFonts w:ascii="Arial Narrow" w:hAnsi="Arial Narrow" w:cs="Arial"/>
                <w:bCs/>
                <w:sz w:val="20"/>
              </w:rPr>
              <w:t xml:space="preserve"> product.</w:t>
            </w:r>
          </w:p>
          <w:p w14:paraId="2A66DF74" w14:textId="1251FC96" w:rsidR="009B3C62" w:rsidRDefault="009B3C62" w:rsidP="00105646">
            <w:pPr>
              <w:pStyle w:val="ListParagraph"/>
              <w:numPr>
                <w:ilvl w:val="0"/>
                <w:numId w:val="15"/>
              </w:numPr>
              <w:tabs>
                <w:tab w:val="left" w:pos="2269"/>
                <w:tab w:val="left" w:pos="3709"/>
                <w:tab w:val="left" w:pos="5149"/>
              </w:tabs>
              <w:spacing w:before="0"/>
              <w:rPr>
                <w:rFonts w:ascii="Arial Narrow" w:hAnsi="Arial Narrow" w:cs="Arial"/>
                <w:bCs/>
                <w:sz w:val="20"/>
              </w:rPr>
            </w:pPr>
            <w:r w:rsidRPr="009B3C62">
              <w:rPr>
                <w:rFonts w:ascii="Arial Narrow" w:hAnsi="Arial Narrow" w:cs="Arial"/>
                <w:bCs/>
                <w:sz w:val="20"/>
              </w:rPr>
              <w:t xml:space="preserve">Engage in research and development across diverse technologies, including </w:t>
            </w:r>
            <w:r w:rsidR="003861AA">
              <w:rPr>
                <w:rFonts w:ascii="Arial Narrow" w:hAnsi="Arial Narrow" w:cs="Arial"/>
                <w:bCs/>
                <w:sz w:val="20"/>
              </w:rPr>
              <w:t>a</w:t>
            </w:r>
            <w:r w:rsidRPr="009B3C62">
              <w:rPr>
                <w:rFonts w:ascii="Arial Narrow" w:hAnsi="Arial Narrow" w:cs="Arial"/>
                <w:bCs/>
                <w:sz w:val="20"/>
              </w:rPr>
              <w:t>sterisk,</w:t>
            </w:r>
            <w:r w:rsidR="003861AA">
              <w:rPr>
                <w:rFonts w:ascii="Arial Narrow" w:hAnsi="Arial Narrow" w:cs="Arial"/>
                <w:bCs/>
                <w:sz w:val="20"/>
              </w:rPr>
              <w:t xml:space="preserve"> freeswitch, kamailio, fusionpbx,</w:t>
            </w:r>
            <w:r w:rsidRPr="009B3C62">
              <w:rPr>
                <w:rFonts w:ascii="Arial Narrow" w:hAnsi="Arial Narrow" w:cs="Arial"/>
                <w:bCs/>
                <w:sz w:val="20"/>
              </w:rPr>
              <w:t xml:space="preserve"> </w:t>
            </w:r>
            <w:r w:rsidR="003861AA">
              <w:rPr>
                <w:rFonts w:ascii="Arial Narrow" w:hAnsi="Arial Narrow" w:cs="Arial"/>
                <w:bCs/>
                <w:sz w:val="20"/>
              </w:rPr>
              <w:t>j</w:t>
            </w:r>
            <w:r w:rsidRPr="009B3C62">
              <w:rPr>
                <w:rFonts w:ascii="Arial Narrow" w:hAnsi="Arial Narrow" w:cs="Arial"/>
                <w:bCs/>
                <w:sz w:val="20"/>
              </w:rPr>
              <w:t>anus</w:t>
            </w:r>
            <w:r w:rsidR="003861AA">
              <w:rPr>
                <w:rFonts w:ascii="Arial Narrow" w:hAnsi="Arial Narrow" w:cs="Arial"/>
                <w:bCs/>
                <w:sz w:val="20"/>
              </w:rPr>
              <w:t xml:space="preserve"> webrtc</w:t>
            </w:r>
            <w:r w:rsidRPr="009B3C62">
              <w:rPr>
                <w:rFonts w:ascii="Arial Narrow" w:hAnsi="Arial Narrow" w:cs="Arial"/>
                <w:bCs/>
                <w:sz w:val="20"/>
              </w:rPr>
              <w:t xml:space="preserve">, </w:t>
            </w:r>
            <w:r w:rsidR="003861AA">
              <w:rPr>
                <w:rFonts w:ascii="Arial Narrow" w:hAnsi="Arial Narrow" w:cs="Arial"/>
                <w:bCs/>
                <w:sz w:val="20"/>
              </w:rPr>
              <w:t>f</w:t>
            </w:r>
            <w:r w:rsidRPr="009B3C62">
              <w:rPr>
                <w:rFonts w:ascii="Arial Narrow" w:hAnsi="Arial Narrow" w:cs="Arial"/>
                <w:bCs/>
                <w:sz w:val="20"/>
              </w:rPr>
              <w:t xml:space="preserve">lashphoner, </w:t>
            </w:r>
            <w:r w:rsidR="003861AA">
              <w:rPr>
                <w:rFonts w:ascii="Arial Narrow" w:hAnsi="Arial Narrow" w:cs="Arial"/>
                <w:bCs/>
                <w:sz w:val="20"/>
              </w:rPr>
              <w:t>n</w:t>
            </w:r>
            <w:r w:rsidRPr="009B3C62">
              <w:rPr>
                <w:rFonts w:ascii="Arial Narrow" w:hAnsi="Arial Narrow" w:cs="Arial"/>
                <w:bCs/>
                <w:sz w:val="20"/>
              </w:rPr>
              <w:t>ginx, and server setup, to drive innovation and improve system efficiency.</w:t>
            </w:r>
          </w:p>
          <w:p w14:paraId="524DEC6C" w14:textId="77777777" w:rsidR="003861AA" w:rsidRDefault="003861AA" w:rsidP="003861AA">
            <w:pPr>
              <w:pStyle w:val="ListParagraph"/>
              <w:numPr>
                <w:ilvl w:val="0"/>
                <w:numId w:val="15"/>
              </w:numPr>
              <w:tabs>
                <w:tab w:val="left" w:pos="2269"/>
                <w:tab w:val="left" w:pos="3709"/>
                <w:tab w:val="left" w:pos="5149"/>
              </w:tabs>
              <w:spacing w:before="0"/>
              <w:rPr>
                <w:rFonts w:ascii="Arial Narrow" w:hAnsi="Arial Narrow" w:cs="Arial"/>
                <w:bCs/>
                <w:sz w:val="20"/>
              </w:rPr>
            </w:pPr>
            <w:r w:rsidRPr="003861AA">
              <w:rPr>
                <w:rFonts w:ascii="Arial Narrow" w:hAnsi="Arial Narrow" w:cs="Arial"/>
                <w:bCs/>
                <w:sz w:val="20"/>
              </w:rPr>
              <w:t>Leverage expertise in SSH, WebRTC, and SIP calling to implement advanced audio and video calling features, enhancing communication capabilities.</w:t>
            </w:r>
          </w:p>
          <w:p w14:paraId="244A8D20" w14:textId="77777777" w:rsidR="009B3C62" w:rsidRDefault="003861AA" w:rsidP="003861AA">
            <w:pPr>
              <w:pStyle w:val="ListParagraph"/>
              <w:numPr>
                <w:ilvl w:val="0"/>
                <w:numId w:val="15"/>
              </w:numPr>
              <w:tabs>
                <w:tab w:val="left" w:pos="2269"/>
                <w:tab w:val="left" w:pos="3709"/>
                <w:tab w:val="left" w:pos="5149"/>
              </w:tabs>
              <w:spacing w:before="0"/>
              <w:rPr>
                <w:rFonts w:ascii="Arial Narrow" w:hAnsi="Arial Narrow" w:cs="Arial"/>
                <w:bCs/>
                <w:sz w:val="20"/>
              </w:rPr>
            </w:pPr>
            <w:r w:rsidRPr="003861AA">
              <w:rPr>
                <w:rFonts w:ascii="Arial Narrow" w:hAnsi="Arial Narrow" w:cs="Arial"/>
                <w:bCs/>
                <w:sz w:val="20"/>
              </w:rPr>
              <w:t>Apply strong UI/UX design knowledge to elevate frontend development for various projects, ensuring visually appealing and user-friendly interfaces</w:t>
            </w:r>
            <w:r>
              <w:rPr>
                <w:rFonts w:ascii="Arial Narrow" w:hAnsi="Arial Narrow" w:cs="Arial"/>
                <w:bCs/>
                <w:sz w:val="20"/>
              </w:rPr>
              <w:t xml:space="preserve">. </w:t>
            </w:r>
            <w:r w:rsidRPr="003861AA">
              <w:rPr>
                <w:rFonts w:ascii="Arial Narrow" w:hAnsi="Arial Narrow" w:cs="Arial"/>
                <w:bCs/>
                <w:sz w:val="20"/>
              </w:rPr>
              <w:t xml:space="preserve">Translate </w:t>
            </w:r>
            <w:r>
              <w:rPr>
                <w:rFonts w:ascii="Arial Narrow" w:hAnsi="Arial Narrow" w:cs="Arial"/>
                <w:bCs/>
                <w:sz w:val="20"/>
              </w:rPr>
              <w:t xml:space="preserve">user interface </w:t>
            </w:r>
            <w:r w:rsidRPr="003861AA">
              <w:rPr>
                <w:rFonts w:ascii="Arial Narrow" w:hAnsi="Arial Narrow" w:cs="Arial"/>
                <w:bCs/>
                <w:sz w:val="20"/>
              </w:rPr>
              <w:t>designs into responsive and interactive frontend applications using React JS or Next JS, tailored to project requirements</w:t>
            </w:r>
            <w:r>
              <w:rPr>
                <w:rFonts w:ascii="Arial Narrow" w:hAnsi="Arial Narrow" w:cs="Arial"/>
                <w:bCs/>
                <w:sz w:val="20"/>
              </w:rPr>
              <w:t>.</w:t>
            </w:r>
          </w:p>
          <w:p w14:paraId="6EE7C39C" w14:textId="2AE49057" w:rsidR="003861AA" w:rsidRPr="00105646" w:rsidRDefault="003861AA" w:rsidP="003861AA">
            <w:pPr>
              <w:pStyle w:val="ListParagraph"/>
              <w:tabs>
                <w:tab w:val="left" w:pos="2269"/>
                <w:tab w:val="left" w:pos="3709"/>
                <w:tab w:val="left" w:pos="5149"/>
              </w:tabs>
              <w:spacing w:before="0"/>
              <w:rPr>
                <w:rFonts w:ascii="Arial Narrow" w:hAnsi="Arial Narrow" w:cs="Arial"/>
                <w:bCs/>
                <w:sz w:val="20"/>
              </w:rPr>
            </w:pPr>
          </w:p>
        </w:tc>
      </w:tr>
      <w:tr w:rsidR="00450E00" w:rsidRPr="00923238" w14:paraId="4F4B9FC1" w14:textId="77777777" w:rsidTr="00D9080E">
        <w:trPr>
          <w:trHeight w:val="631"/>
        </w:trPr>
        <w:tc>
          <w:tcPr>
            <w:tcW w:w="3129" w:type="pct"/>
            <w:gridSpan w:val="3"/>
          </w:tcPr>
          <w:p w14:paraId="007F6097" w14:textId="059FF0E2" w:rsidR="00AC1B86" w:rsidRDefault="00450E00" w:rsidP="00450E00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2</w:t>
            </w:r>
            <w:r w:rsidRPr="00923238">
              <w:rPr>
                <w:rFonts w:ascii="Arial Narrow" w:hAnsi="Arial Narrow" w:cs="Arial"/>
                <w:b/>
                <w:sz w:val="20"/>
              </w:rPr>
              <w:t xml:space="preserve">. </w:t>
            </w:r>
            <w:r w:rsidR="00D06D84">
              <w:rPr>
                <w:rFonts w:ascii="Arial Narrow" w:hAnsi="Arial Narrow" w:cs="Arial"/>
                <w:b/>
                <w:sz w:val="20"/>
              </w:rPr>
              <w:t>Zenith Interactive</w:t>
            </w:r>
            <w:r>
              <w:rPr>
                <w:rFonts w:ascii="Arial Narrow" w:hAnsi="Arial Narrow" w:cs="Arial"/>
                <w:sz w:val="20"/>
              </w:rPr>
              <w:t xml:space="preserve">  </w:t>
            </w:r>
          </w:p>
          <w:p w14:paraId="1875180A" w14:textId="2FC37763" w:rsidR="00635BEF" w:rsidRPr="00923238" w:rsidRDefault="00AC1B86" w:rsidP="00635BEF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 xml:space="preserve">    </w:t>
            </w:r>
            <w:r w:rsidR="00651FC4">
              <w:rPr>
                <w:rFonts w:ascii="Arial Narrow" w:hAnsi="Arial Narrow" w:cs="Arial"/>
                <w:sz w:val="20"/>
              </w:rPr>
              <w:t>Full Stack WordPress Developer</w:t>
            </w:r>
          </w:p>
        </w:tc>
        <w:tc>
          <w:tcPr>
            <w:tcW w:w="278" w:type="pct"/>
          </w:tcPr>
          <w:p w14:paraId="5F27FB97" w14:textId="77777777" w:rsidR="00450E00" w:rsidRPr="00923238" w:rsidRDefault="00450E00" w:rsidP="00450E00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/>
                <w:sz w:val="20"/>
              </w:rPr>
            </w:pPr>
            <w:r w:rsidRPr="00923238">
              <w:rPr>
                <w:rFonts w:ascii="Arial Narrow" w:hAnsi="Arial Narrow" w:cs="Arial"/>
                <w:b/>
                <w:sz w:val="20"/>
              </w:rPr>
              <w:t>:</w:t>
            </w:r>
          </w:p>
        </w:tc>
        <w:tc>
          <w:tcPr>
            <w:tcW w:w="530" w:type="pct"/>
            <w:gridSpan w:val="2"/>
          </w:tcPr>
          <w:p w14:paraId="1BEBC665" w14:textId="718B46B2" w:rsidR="00450E00" w:rsidRPr="007A3F78" w:rsidRDefault="00AA0DBA" w:rsidP="00450E00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Feb</w:t>
            </w:r>
            <w:r w:rsidR="00AC1B86">
              <w:rPr>
                <w:rFonts w:ascii="Arial Narrow" w:hAnsi="Arial Narrow" w:cs="Arial"/>
                <w:sz w:val="20"/>
              </w:rPr>
              <w:t xml:space="preserve"> </w:t>
            </w:r>
            <w:r w:rsidR="00AC1B86" w:rsidRPr="00AC1B86">
              <w:rPr>
                <w:rFonts w:ascii="Arial Narrow" w:hAnsi="Arial Narrow" w:cs="Arial"/>
                <w:sz w:val="20"/>
              </w:rPr>
              <w:t>202</w:t>
            </w:r>
            <w:r w:rsidR="003861AA">
              <w:rPr>
                <w:rFonts w:ascii="Arial Narrow" w:hAnsi="Arial Narrow" w:cs="Arial"/>
                <w:sz w:val="20"/>
              </w:rPr>
              <w:t>1</w:t>
            </w:r>
          </w:p>
        </w:tc>
        <w:tc>
          <w:tcPr>
            <w:tcW w:w="1063" w:type="pct"/>
          </w:tcPr>
          <w:p w14:paraId="3F26D1CE" w14:textId="00A4C102" w:rsidR="00450E00" w:rsidRPr="007A3F78" w:rsidRDefault="00AC1B86" w:rsidP="00450E00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Jan 2023</w:t>
            </w:r>
          </w:p>
        </w:tc>
      </w:tr>
      <w:tr w:rsidR="00635BEF" w:rsidRPr="00923238" w14:paraId="22B7EC13" w14:textId="77777777" w:rsidTr="00D9080E">
        <w:trPr>
          <w:trHeight w:val="631"/>
        </w:trPr>
        <w:tc>
          <w:tcPr>
            <w:tcW w:w="5000" w:type="pct"/>
            <w:gridSpan w:val="7"/>
          </w:tcPr>
          <w:p w14:paraId="7076C44E" w14:textId="77777777" w:rsidR="00635BEF" w:rsidRDefault="00635BEF" w:rsidP="00450E00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 xml:space="preserve">Experience: </w:t>
            </w:r>
          </w:p>
          <w:p w14:paraId="6A803B15" w14:textId="77777777" w:rsidR="00651FC4" w:rsidRDefault="00651FC4" w:rsidP="00635BEF">
            <w:pPr>
              <w:pStyle w:val="ListParagraph"/>
              <w:numPr>
                <w:ilvl w:val="0"/>
                <w:numId w:val="13"/>
              </w:numPr>
              <w:tabs>
                <w:tab w:val="left" w:pos="351"/>
              </w:tabs>
              <w:spacing w:before="0"/>
              <w:rPr>
                <w:rFonts w:ascii="Arial Narrow" w:hAnsi="Arial Narrow" w:cs="Arial"/>
                <w:bCs/>
                <w:sz w:val="20"/>
              </w:rPr>
            </w:pPr>
            <w:r w:rsidRPr="00651FC4">
              <w:rPr>
                <w:rFonts w:ascii="Arial Narrow" w:hAnsi="Arial Narrow" w:cs="Arial"/>
                <w:bCs/>
                <w:sz w:val="20"/>
              </w:rPr>
              <w:t>Spearheaded the development of high-profile websites such as zenithinteractive.com, searchqueryauditor.com, and brandprotektor.com, ensuring robust functionality and user engagement.</w:t>
            </w:r>
          </w:p>
          <w:p w14:paraId="51FFD867" w14:textId="73A77086" w:rsidR="00635BEF" w:rsidRPr="00635BEF" w:rsidRDefault="00651FC4" w:rsidP="00635BEF">
            <w:pPr>
              <w:pStyle w:val="ListParagraph"/>
              <w:numPr>
                <w:ilvl w:val="0"/>
                <w:numId w:val="13"/>
              </w:numPr>
              <w:tabs>
                <w:tab w:val="left" w:pos="351"/>
              </w:tabs>
              <w:spacing w:before="0"/>
              <w:rPr>
                <w:rFonts w:ascii="Arial Narrow" w:hAnsi="Arial Narrow" w:cs="Arial"/>
                <w:bCs/>
                <w:sz w:val="20"/>
              </w:rPr>
            </w:pPr>
            <w:r w:rsidRPr="00651FC4">
              <w:rPr>
                <w:rFonts w:ascii="Arial Narrow" w:hAnsi="Arial Narrow" w:cs="Arial"/>
                <w:bCs/>
                <w:sz w:val="20"/>
              </w:rPr>
              <w:t>Successfully created and managed over 4000 dynamic marketing landing pages using WordPress and Elementor, significantly boosting online presence and lead generation</w:t>
            </w:r>
            <w:r w:rsidR="00635BEF" w:rsidRPr="00635BEF">
              <w:rPr>
                <w:rFonts w:ascii="Arial Narrow" w:hAnsi="Arial Narrow" w:cs="Arial"/>
                <w:bCs/>
                <w:sz w:val="20"/>
              </w:rPr>
              <w:t>.</w:t>
            </w:r>
          </w:p>
          <w:p w14:paraId="07137406" w14:textId="77777777" w:rsidR="00651FC4" w:rsidRDefault="00651FC4" w:rsidP="00635BEF">
            <w:pPr>
              <w:pStyle w:val="ListParagraph"/>
              <w:numPr>
                <w:ilvl w:val="0"/>
                <w:numId w:val="13"/>
              </w:numPr>
              <w:tabs>
                <w:tab w:val="left" w:pos="351"/>
              </w:tabs>
              <w:spacing w:before="0"/>
              <w:rPr>
                <w:rFonts w:ascii="Arial Narrow" w:hAnsi="Arial Narrow" w:cs="Arial"/>
                <w:bCs/>
                <w:sz w:val="20"/>
              </w:rPr>
            </w:pPr>
            <w:r w:rsidRPr="00651FC4">
              <w:rPr>
                <w:rFonts w:ascii="Arial Narrow" w:hAnsi="Arial Narrow" w:cs="Arial"/>
                <w:bCs/>
                <w:sz w:val="20"/>
              </w:rPr>
              <w:t>Expertly designed and developed comprehensive websites and intuitive dashboard UI/UX in Figma, seamlessly translating these designs into responsive WordPress and HTML code.</w:t>
            </w:r>
          </w:p>
          <w:p w14:paraId="0DD20200" w14:textId="77777777" w:rsidR="009B3C62" w:rsidRDefault="009B3C62" w:rsidP="009B3C62">
            <w:pPr>
              <w:pStyle w:val="ListParagraph"/>
              <w:tabs>
                <w:tab w:val="left" w:pos="351"/>
              </w:tabs>
              <w:spacing w:before="0"/>
              <w:rPr>
                <w:rFonts w:ascii="Arial Narrow" w:hAnsi="Arial Narrow" w:cs="Arial"/>
                <w:bCs/>
                <w:sz w:val="20"/>
              </w:rPr>
            </w:pPr>
          </w:p>
          <w:p w14:paraId="0A6A1518" w14:textId="438A8326" w:rsidR="00635BEF" w:rsidRPr="00651FC4" w:rsidRDefault="00651FC4" w:rsidP="00651FC4">
            <w:pPr>
              <w:pStyle w:val="ListParagraph"/>
              <w:numPr>
                <w:ilvl w:val="0"/>
                <w:numId w:val="13"/>
              </w:numPr>
              <w:tabs>
                <w:tab w:val="left" w:pos="351"/>
              </w:tabs>
              <w:spacing w:before="0"/>
              <w:rPr>
                <w:rFonts w:ascii="Arial Narrow" w:hAnsi="Arial Narrow" w:cs="Arial"/>
                <w:bCs/>
                <w:sz w:val="20"/>
              </w:rPr>
            </w:pPr>
            <w:r w:rsidRPr="00651FC4">
              <w:rPr>
                <w:rFonts w:ascii="Arial Narrow" w:hAnsi="Arial Narrow" w:cs="Arial"/>
                <w:bCs/>
                <w:sz w:val="20"/>
              </w:rPr>
              <w:t>Utilized React JS to implement dynamic and visually appealing landing pages, enhancing user experience and interaction.</w:t>
            </w:r>
          </w:p>
        </w:tc>
      </w:tr>
      <w:tr w:rsidR="00450E00" w:rsidRPr="00923238" w14:paraId="12D147BA" w14:textId="77777777" w:rsidTr="00D9080E">
        <w:trPr>
          <w:trHeight w:val="706"/>
        </w:trPr>
        <w:tc>
          <w:tcPr>
            <w:tcW w:w="3129" w:type="pct"/>
            <w:gridSpan w:val="3"/>
          </w:tcPr>
          <w:p w14:paraId="738C9357" w14:textId="62D568E7" w:rsidR="00AC1B86" w:rsidRDefault="004658CB" w:rsidP="00AC1B86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lastRenderedPageBreak/>
              <w:t>3</w:t>
            </w:r>
            <w:r w:rsidR="00AC1B86" w:rsidRPr="00AC1B86">
              <w:rPr>
                <w:rFonts w:ascii="Arial Narrow" w:hAnsi="Arial Narrow" w:cs="Arial"/>
                <w:b/>
                <w:sz w:val="20"/>
              </w:rPr>
              <w:t xml:space="preserve"> </w:t>
            </w:r>
            <w:r w:rsidR="00651FC4">
              <w:rPr>
                <w:rFonts w:ascii="Arial Narrow" w:hAnsi="Arial Narrow" w:cs="Arial"/>
                <w:b/>
                <w:sz w:val="20"/>
              </w:rPr>
              <w:t>Digital Gregg</w:t>
            </w:r>
          </w:p>
          <w:p w14:paraId="74399ABC" w14:textId="1674AE34" w:rsidR="00450E00" w:rsidRPr="00923238" w:rsidRDefault="00AC1B86" w:rsidP="00AC1B86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 xml:space="preserve">   </w:t>
            </w:r>
            <w:r w:rsidR="00651FC4">
              <w:rPr>
                <w:rFonts w:ascii="Arial Narrow" w:hAnsi="Arial Narrow" w:cs="Arial"/>
                <w:sz w:val="20"/>
              </w:rPr>
              <w:t>UI/UX Designer</w:t>
            </w:r>
          </w:p>
        </w:tc>
        <w:tc>
          <w:tcPr>
            <w:tcW w:w="278" w:type="pct"/>
          </w:tcPr>
          <w:p w14:paraId="60F22218" w14:textId="77777777" w:rsidR="00450E00" w:rsidRPr="00923238" w:rsidRDefault="00450E00" w:rsidP="00450E00">
            <w:pPr>
              <w:tabs>
                <w:tab w:val="left" w:pos="351"/>
              </w:tabs>
              <w:spacing w:before="0"/>
              <w:ind w:left="360" w:hanging="360"/>
              <w:jc w:val="center"/>
              <w:rPr>
                <w:rFonts w:ascii="Arial Narrow" w:hAnsi="Arial Narrow" w:cs="Arial"/>
                <w:b/>
                <w:sz w:val="20"/>
              </w:rPr>
            </w:pPr>
            <w:r w:rsidRPr="00923238">
              <w:rPr>
                <w:rFonts w:ascii="Arial Narrow" w:hAnsi="Arial Narrow" w:cs="Arial"/>
                <w:b/>
                <w:sz w:val="20"/>
              </w:rPr>
              <w:t>:</w:t>
            </w:r>
          </w:p>
        </w:tc>
        <w:tc>
          <w:tcPr>
            <w:tcW w:w="530" w:type="pct"/>
            <w:gridSpan w:val="2"/>
          </w:tcPr>
          <w:p w14:paraId="4412E00A" w14:textId="22F0D418" w:rsidR="00450E00" w:rsidRPr="00923238" w:rsidRDefault="00AA0DBA" w:rsidP="00450E00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July</w:t>
            </w:r>
            <w:r w:rsidR="00450E00" w:rsidRPr="00923238">
              <w:rPr>
                <w:rFonts w:ascii="Arial Narrow" w:hAnsi="Arial Narrow" w:cs="Arial"/>
                <w:sz w:val="20"/>
              </w:rPr>
              <w:t xml:space="preserve"> 20</w:t>
            </w:r>
            <w:r>
              <w:rPr>
                <w:rFonts w:ascii="Arial Narrow" w:hAnsi="Arial Narrow" w:cs="Arial"/>
                <w:sz w:val="20"/>
              </w:rPr>
              <w:t>20</w:t>
            </w:r>
          </w:p>
        </w:tc>
        <w:tc>
          <w:tcPr>
            <w:tcW w:w="1063" w:type="pct"/>
          </w:tcPr>
          <w:p w14:paraId="2329BA00" w14:textId="4E16A74F" w:rsidR="00450E00" w:rsidRPr="00923238" w:rsidRDefault="00AA0DBA" w:rsidP="00450E00">
            <w:pPr>
              <w:tabs>
                <w:tab w:val="left" w:pos="2269"/>
                <w:tab w:val="left" w:pos="3709"/>
                <w:tab w:val="left" w:pos="5149"/>
              </w:tabs>
              <w:spacing w:before="0"/>
              <w:jc w:val="center"/>
              <w:rPr>
                <w:rFonts w:ascii="Arial Narrow" w:hAnsi="Arial Narrow" w:cs="Arial"/>
                <w:sz w:val="20"/>
              </w:rPr>
            </w:pPr>
            <w:r>
              <w:rPr>
                <w:rFonts w:ascii="Arial Narrow" w:hAnsi="Arial Narrow" w:cs="Arial"/>
                <w:sz w:val="20"/>
              </w:rPr>
              <w:t>Feb</w:t>
            </w:r>
            <w:r w:rsidR="004658CB">
              <w:rPr>
                <w:rFonts w:ascii="Arial Narrow" w:hAnsi="Arial Narrow" w:cs="Arial"/>
                <w:sz w:val="20"/>
              </w:rPr>
              <w:t xml:space="preserve"> </w:t>
            </w:r>
            <w:r w:rsidR="004658CB" w:rsidRPr="00AC1B86">
              <w:rPr>
                <w:rFonts w:ascii="Arial Narrow" w:hAnsi="Arial Narrow" w:cs="Arial"/>
                <w:sz w:val="20"/>
              </w:rPr>
              <w:t>202</w:t>
            </w:r>
            <w:r>
              <w:rPr>
                <w:rFonts w:ascii="Arial Narrow" w:hAnsi="Arial Narrow" w:cs="Arial"/>
                <w:sz w:val="20"/>
              </w:rPr>
              <w:t>1</w:t>
            </w:r>
          </w:p>
        </w:tc>
      </w:tr>
      <w:tr w:rsidR="00481FE0" w:rsidRPr="00923238" w14:paraId="4F69CB8A" w14:textId="77777777" w:rsidTr="00D9080E">
        <w:trPr>
          <w:trHeight w:val="706"/>
        </w:trPr>
        <w:tc>
          <w:tcPr>
            <w:tcW w:w="5000" w:type="pct"/>
            <w:gridSpan w:val="7"/>
          </w:tcPr>
          <w:p w14:paraId="45EE2FAB" w14:textId="77777777" w:rsidR="00481FE0" w:rsidRDefault="00481FE0" w:rsidP="00AC1B86">
            <w:pPr>
              <w:tabs>
                <w:tab w:val="left" w:pos="351"/>
              </w:tabs>
              <w:spacing w:before="0"/>
              <w:ind w:left="357" w:hanging="357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sz w:val="20"/>
              </w:rPr>
              <w:t>Experience:</w:t>
            </w:r>
          </w:p>
          <w:p w14:paraId="2C2DBDC4" w14:textId="77777777" w:rsidR="00651FC4" w:rsidRDefault="00651FC4" w:rsidP="00481FE0">
            <w:pPr>
              <w:pStyle w:val="ListParagraph"/>
              <w:numPr>
                <w:ilvl w:val="0"/>
                <w:numId w:val="14"/>
              </w:numPr>
              <w:tabs>
                <w:tab w:val="left" w:pos="351"/>
              </w:tabs>
              <w:spacing w:before="0"/>
              <w:rPr>
                <w:rFonts w:ascii="Arial Narrow" w:hAnsi="Arial Narrow" w:cs="Arial"/>
                <w:bCs/>
                <w:sz w:val="20"/>
              </w:rPr>
            </w:pPr>
            <w:r w:rsidRPr="00651FC4">
              <w:rPr>
                <w:rFonts w:ascii="Arial Narrow" w:hAnsi="Arial Narrow" w:cs="Arial"/>
                <w:bCs/>
                <w:sz w:val="20"/>
              </w:rPr>
              <w:t>Created engaging and intuitive UI/UX designs for a diverse range of projects, including a blog website and various mobile applications, ensuring a seamless user experience.</w:t>
            </w:r>
          </w:p>
          <w:p w14:paraId="68864C2E" w14:textId="77777777" w:rsidR="00651FC4" w:rsidRDefault="00651FC4" w:rsidP="00481FE0">
            <w:pPr>
              <w:pStyle w:val="ListParagraph"/>
              <w:numPr>
                <w:ilvl w:val="0"/>
                <w:numId w:val="14"/>
              </w:numPr>
              <w:tabs>
                <w:tab w:val="left" w:pos="351"/>
              </w:tabs>
              <w:spacing w:before="0"/>
              <w:rPr>
                <w:rFonts w:ascii="Arial Narrow" w:hAnsi="Arial Narrow" w:cs="Arial"/>
                <w:bCs/>
                <w:sz w:val="20"/>
              </w:rPr>
            </w:pPr>
            <w:r w:rsidRPr="00651FC4">
              <w:rPr>
                <w:rFonts w:ascii="Arial Narrow" w:hAnsi="Arial Narrow" w:cs="Arial"/>
                <w:bCs/>
                <w:sz w:val="20"/>
              </w:rPr>
              <w:t>Conducted thorough research and prototyping for mobile app designs, leading to the development of visually appealing and user-friendly app screens.</w:t>
            </w:r>
          </w:p>
          <w:p w14:paraId="6406D0D5" w14:textId="77777777" w:rsidR="00651FC4" w:rsidRDefault="00651FC4" w:rsidP="00481FE0">
            <w:pPr>
              <w:pStyle w:val="ListParagraph"/>
              <w:numPr>
                <w:ilvl w:val="0"/>
                <w:numId w:val="14"/>
              </w:numPr>
              <w:tabs>
                <w:tab w:val="left" w:pos="351"/>
              </w:tabs>
              <w:spacing w:before="0"/>
              <w:rPr>
                <w:rFonts w:ascii="Arial Narrow" w:hAnsi="Arial Narrow" w:cs="Arial"/>
                <w:bCs/>
                <w:sz w:val="20"/>
              </w:rPr>
            </w:pPr>
            <w:r w:rsidRPr="00651FC4">
              <w:rPr>
                <w:rFonts w:ascii="Arial Narrow" w:hAnsi="Arial Narrow" w:cs="Arial"/>
                <w:bCs/>
                <w:sz w:val="20"/>
              </w:rPr>
              <w:t>Collaborated closely with team leads and developers to refine and implement design elements, ensuring consistency and high-quality output across all projects.</w:t>
            </w:r>
          </w:p>
          <w:p w14:paraId="640E1BA9" w14:textId="77777777" w:rsidR="00651FC4" w:rsidRDefault="00651FC4" w:rsidP="00481FE0">
            <w:pPr>
              <w:pStyle w:val="ListParagraph"/>
              <w:numPr>
                <w:ilvl w:val="0"/>
                <w:numId w:val="14"/>
              </w:numPr>
              <w:tabs>
                <w:tab w:val="left" w:pos="351"/>
              </w:tabs>
              <w:spacing w:before="0"/>
              <w:rPr>
                <w:rFonts w:ascii="Arial Narrow" w:hAnsi="Arial Narrow" w:cs="Arial"/>
                <w:bCs/>
                <w:sz w:val="20"/>
              </w:rPr>
            </w:pPr>
            <w:r w:rsidRPr="00651FC4">
              <w:rPr>
                <w:rFonts w:ascii="Arial Narrow" w:hAnsi="Arial Narrow" w:cs="Arial"/>
                <w:bCs/>
                <w:sz w:val="20"/>
              </w:rPr>
              <w:t>Gained advanced proficiency in Adobe XD, utilizing it to craft detailed wireframes, interactive prototypes, and polished final designs.</w:t>
            </w:r>
          </w:p>
          <w:p w14:paraId="1831888E" w14:textId="77777777" w:rsidR="00481FE0" w:rsidRDefault="009B3C62" w:rsidP="009B3C62">
            <w:pPr>
              <w:pStyle w:val="ListParagraph"/>
              <w:numPr>
                <w:ilvl w:val="0"/>
                <w:numId w:val="14"/>
              </w:numPr>
              <w:tabs>
                <w:tab w:val="left" w:pos="351"/>
              </w:tabs>
              <w:spacing w:before="0"/>
              <w:rPr>
                <w:rFonts w:ascii="Arial Narrow" w:hAnsi="Arial Narrow" w:cs="Arial"/>
                <w:bCs/>
                <w:sz w:val="20"/>
              </w:rPr>
            </w:pPr>
            <w:r w:rsidRPr="009B3C62">
              <w:rPr>
                <w:rFonts w:ascii="Arial Narrow" w:hAnsi="Arial Narrow" w:cs="Arial"/>
                <w:bCs/>
                <w:sz w:val="20"/>
              </w:rPr>
              <w:t>Enhanced the agency's design portfolio by contributing to product design initiatives, including user flow diagrams, wireframing, and iterative design improvements based on user feedback.</w:t>
            </w:r>
          </w:p>
          <w:p w14:paraId="1DDA011F" w14:textId="2A952E3D" w:rsidR="009B3C62" w:rsidRPr="009B3C62" w:rsidRDefault="009B3C62" w:rsidP="009B3C62">
            <w:pPr>
              <w:pStyle w:val="ListParagraph"/>
              <w:tabs>
                <w:tab w:val="left" w:pos="351"/>
              </w:tabs>
              <w:spacing w:before="0"/>
              <w:rPr>
                <w:rFonts w:ascii="Arial Narrow" w:hAnsi="Arial Narrow" w:cs="Arial"/>
                <w:bCs/>
                <w:sz w:val="20"/>
              </w:rPr>
            </w:pPr>
          </w:p>
        </w:tc>
      </w:tr>
      <w:tr w:rsidR="00450E00" w:rsidRPr="00923238" w14:paraId="1F61826D" w14:textId="77777777" w:rsidTr="00D9080E">
        <w:trPr>
          <w:trHeight w:val="2055"/>
        </w:trPr>
        <w:tc>
          <w:tcPr>
            <w:tcW w:w="5000" w:type="pct"/>
            <w:gridSpan w:val="7"/>
          </w:tcPr>
          <w:p w14:paraId="1C2809AB" w14:textId="5DAC6DDA" w:rsidR="00450E00" w:rsidRDefault="00450E00" w:rsidP="00450E00">
            <w:pPr>
              <w:spacing w:before="0"/>
              <w:ind w:left="360" w:hanging="360"/>
              <w:jc w:val="both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>11. Subject Matter Specializations</w:t>
            </w:r>
          </w:p>
          <w:p w14:paraId="59EE228E" w14:textId="74EDBBE5" w:rsidR="00BD5E3F" w:rsidRPr="00BD5E3F" w:rsidRDefault="00BD5E3F" w:rsidP="00BD5E3F">
            <w:pPr>
              <w:pStyle w:val="ListParagraph"/>
              <w:numPr>
                <w:ilvl w:val="0"/>
                <w:numId w:val="14"/>
              </w:numPr>
              <w:tabs>
                <w:tab w:val="left" w:pos="351"/>
              </w:tabs>
              <w:spacing w:before="0"/>
              <w:rPr>
                <w:rFonts w:ascii="Arial Narrow" w:hAnsi="Arial Narrow" w:cs="Arial"/>
                <w:bCs/>
                <w:sz w:val="20"/>
              </w:rPr>
            </w:pPr>
            <w:r w:rsidRPr="00BD5E3F">
              <w:rPr>
                <w:rFonts w:ascii="Arial Narrow" w:hAnsi="Arial Narrow" w:cs="Arial"/>
                <w:sz w:val="20"/>
              </w:rPr>
              <w:t>Front-End Technologies: HTML, CSS, JavaScript, ECMAScript 6, React.js, Next.js, Tailwind CSS, Ant Design (Antd)</w:t>
            </w:r>
            <w:r>
              <w:rPr>
                <w:rFonts w:ascii="Arial Narrow" w:hAnsi="Arial Narrow" w:cs="Arial"/>
                <w:sz w:val="20"/>
              </w:rPr>
              <w:t>.</w:t>
            </w:r>
          </w:p>
          <w:p w14:paraId="58904E6F" w14:textId="11E1064B" w:rsidR="00BD5E3F" w:rsidRDefault="00BD5E3F" w:rsidP="00BD5E3F">
            <w:pPr>
              <w:pStyle w:val="ListParagraph"/>
              <w:numPr>
                <w:ilvl w:val="0"/>
                <w:numId w:val="14"/>
              </w:numPr>
              <w:tabs>
                <w:tab w:val="left" w:pos="351"/>
              </w:tabs>
              <w:spacing w:before="0"/>
              <w:rPr>
                <w:rFonts w:ascii="Arial Narrow" w:hAnsi="Arial Narrow" w:cs="Arial"/>
                <w:bCs/>
                <w:sz w:val="20"/>
              </w:rPr>
            </w:pPr>
            <w:r w:rsidRPr="00BD5E3F">
              <w:rPr>
                <w:rFonts w:ascii="Arial Narrow" w:hAnsi="Arial Narrow" w:cs="Arial"/>
                <w:bCs/>
                <w:sz w:val="20"/>
              </w:rPr>
              <w:t>Back-End Technologies: Spring Boot, RESTful API development</w:t>
            </w:r>
          </w:p>
          <w:p w14:paraId="28B581BF" w14:textId="0512A8F4" w:rsidR="00BD5E3F" w:rsidRDefault="00BD5E3F" w:rsidP="00BD5E3F">
            <w:pPr>
              <w:pStyle w:val="ListParagraph"/>
              <w:numPr>
                <w:ilvl w:val="0"/>
                <w:numId w:val="14"/>
              </w:numPr>
              <w:tabs>
                <w:tab w:val="left" w:pos="351"/>
              </w:tabs>
              <w:spacing w:before="0"/>
              <w:rPr>
                <w:rFonts w:ascii="Arial Narrow" w:hAnsi="Arial Narrow" w:cs="Arial"/>
                <w:bCs/>
                <w:sz w:val="20"/>
              </w:rPr>
            </w:pPr>
            <w:r w:rsidRPr="00BD5E3F">
              <w:rPr>
                <w:rFonts w:ascii="Arial Narrow" w:hAnsi="Arial Narrow" w:cs="Arial"/>
                <w:bCs/>
                <w:sz w:val="20"/>
              </w:rPr>
              <w:t>Database Management: SQL, Firebase</w:t>
            </w:r>
          </w:p>
          <w:p w14:paraId="46BE0F50" w14:textId="22F26A64" w:rsidR="00BD5E3F" w:rsidRDefault="00BD5E3F" w:rsidP="00BD5E3F">
            <w:pPr>
              <w:pStyle w:val="ListParagraph"/>
              <w:numPr>
                <w:ilvl w:val="0"/>
                <w:numId w:val="14"/>
              </w:numPr>
              <w:tabs>
                <w:tab w:val="left" w:pos="351"/>
              </w:tabs>
              <w:spacing w:before="0"/>
              <w:rPr>
                <w:rFonts w:ascii="Arial Narrow" w:hAnsi="Arial Narrow" w:cs="Arial"/>
                <w:bCs/>
                <w:sz w:val="20"/>
              </w:rPr>
            </w:pPr>
            <w:r w:rsidRPr="00BD5E3F">
              <w:rPr>
                <w:rFonts w:ascii="Arial Narrow" w:hAnsi="Arial Narrow" w:cs="Arial"/>
                <w:bCs/>
                <w:sz w:val="20"/>
              </w:rPr>
              <w:t>Content Management System: WordPress, Shopify, Wix, Squarespace, Framer</w:t>
            </w:r>
          </w:p>
          <w:p w14:paraId="4CB61F6B" w14:textId="1A664817" w:rsidR="00BD5E3F" w:rsidRDefault="00BD5E3F" w:rsidP="00BD5E3F">
            <w:pPr>
              <w:pStyle w:val="ListParagraph"/>
              <w:numPr>
                <w:ilvl w:val="0"/>
                <w:numId w:val="14"/>
              </w:numPr>
              <w:tabs>
                <w:tab w:val="left" w:pos="351"/>
              </w:tabs>
              <w:spacing w:before="0"/>
              <w:rPr>
                <w:rFonts w:ascii="Arial Narrow" w:hAnsi="Arial Narrow" w:cs="Arial"/>
                <w:bCs/>
                <w:sz w:val="20"/>
              </w:rPr>
            </w:pPr>
            <w:r w:rsidRPr="00BD5E3F">
              <w:rPr>
                <w:rFonts w:ascii="Arial Narrow" w:hAnsi="Arial Narrow" w:cs="Arial"/>
                <w:bCs/>
                <w:sz w:val="20"/>
              </w:rPr>
              <w:t>Server and Network Configuration: Virtual Machines (KVM), IP Management, Kamailio, Asterisk, Freeswitch, FusionPBX, Vos3000</w:t>
            </w:r>
          </w:p>
          <w:p w14:paraId="698C5FEF" w14:textId="6D283A5C" w:rsidR="00BD5E3F" w:rsidRDefault="00BD5E3F" w:rsidP="00BD5E3F">
            <w:pPr>
              <w:pStyle w:val="ListParagraph"/>
              <w:numPr>
                <w:ilvl w:val="0"/>
                <w:numId w:val="14"/>
              </w:numPr>
              <w:tabs>
                <w:tab w:val="left" w:pos="351"/>
              </w:tabs>
              <w:spacing w:before="0"/>
              <w:rPr>
                <w:rFonts w:ascii="Arial Narrow" w:hAnsi="Arial Narrow" w:cs="Arial"/>
                <w:bCs/>
                <w:sz w:val="20"/>
              </w:rPr>
            </w:pPr>
            <w:r w:rsidRPr="00BD5E3F">
              <w:rPr>
                <w:rFonts w:ascii="Arial Narrow" w:hAnsi="Arial Narrow" w:cs="Arial"/>
                <w:bCs/>
                <w:sz w:val="20"/>
              </w:rPr>
              <w:t>Design Skills: Figma, Adobe XD, Adobe Photoshop, Adobe XD</w:t>
            </w:r>
          </w:p>
          <w:p w14:paraId="4596C9B0" w14:textId="77777777" w:rsidR="00450E00" w:rsidRPr="00BD5E3F" w:rsidRDefault="00BD5E3F" w:rsidP="00BD5E3F">
            <w:pPr>
              <w:pStyle w:val="ListParagraph"/>
              <w:numPr>
                <w:ilvl w:val="0"/>
                <w:numId w:val="14"/>
              </w:numPr>
              <w:tabs>
                <w:tab w:val="left" w:pos="351"/>
              </w:tabs>
              <w:spacing w:before="0"/>
              <w:rPr>
                <w:rFonts w:ascii="Arial Narrow" w:hAnsi="Arial Narrow" w:cs="Arial"/>
                <w:sz w:val="20"/>
              </w:rPr>
            </w:pPr>
            <w:r w:rsidRPr="00BD5E3F">
              <w:rPr>
                <w:rFonts w:ascii="Arial Narrow" w:hAnsi="Arial Narrow" w:cs="Arial"/>
                <w:bCs/>
                <w:sz w:val="20"/>
              </w:rPr>
              <w:t>Operating System: Windows, Linux</w:t>
            </w:r>
          </w:p>
          <w:p w14:paraId="66AD3F47" w14:textId="3B6FB1EA" w:rsidR="00BD5E3F" w:rsidRPr="00BD5E3F" w:rsidRDefault="00BD5E3F" w:rsidP="00BD5E3F">
            <w:pPr>
              <w:tabs>
                <w:tab w:val="left" w:pos="351"/>
              </w:tabs>
              <w:spacing w:before="0"/>
              <w:ind w:left="360"/>
              <w:rPr>
                <w:rFonts w:ascii="Arial Narrow" w:hAnsi="Arial Narrow" w:cs="Arial"/>
                <w:sz w:val="20"/>
              </w:rPr>
            </w:pPr>
          </w:p>
        </w:tc>
      </w:tr>
      <w:tr w:rsidR="00450E00" w:rsidRPr="00923238" w14:paraId="7CAE0490" w14:textId="77777777" w:rsidTr="00D9080E">
        <w:tc>
          <w:tcPr>
            <w:tcW w:w="5000" w:type="pct"/>
            <w:gridSpan w:val="7"/>
          </w:tcPr>
          <w:p w14:paraId="072734BE" w14:textId="388D3E83" w:rsidR="00851725" w:rsidRDefault="00851725" w:rsidP="00D9080E">
            <w:pPr>
              <w:spacing w:before="0"/>
              <w:rPr>
                <w:rFonts w:ascii="Arial Narrow" w:hAnsi="Arial Narrow" w:cs="Arial"/>
                <w:b/>
                <w:bCs/>
                <w:sz w:val="20"/>
              </w:rPr>
            </w:pPr>
            <w:r w:rsidRPr="00851725">
              <w:rPr>
                <w:rFonts w:ascii="Arial Narrow" w:hAnsi="Arial Narrow" w:cs="Arial"/>
                <w:b/>
                <w:bCs/>
                <w:sz w:val="20"/>
              </w:rPr>
              <w:t>12. Additional Experience/Projects</w:t>
            </w:r>
          </w:p>
          <w:p w14:paraId="1F5920EC" w14:textId="2FB0D9F8" w:rsidR="00BD5E3F" w:rsidRPr="00BD5E3F" w:rsidRDefault="00BD5E3F" w:rsidP="00BD5E3F">
            <w:pPr>
              <w:spacing w:before="0"/>
              <w:rPr>
                <w:rFonts w:ascii="Arial Narrow" w:hAnsi="Arial Narrow" w:cs="Arial"/>
                <w:b/>
                <w:bCs/>
                <w:sz w:val="20"/>
              </w:rPr>
            </w:pPr>
            <w:r w:rsidRPr="00BD5E3F">
              <w:rPr>
                <w:rFonts w:ascii="Arial Narrow" w:hAnsi="Arial Narrow" w:cs="Arial"/>
                <w:b/>
                <w:bCs/>
                <w:sz w:val="20"/>
              </w:rPr>
              <w:t>ProxyMatter.io</w:t>
            </w:r>
          </w:p>
          <w:p w14:paraId="7C6DBE26" w14:textId="2607DD4C" w:rsidR="00851725" w:rsidRPr="002027DA" w:rsidRDefault="008956F9" w:rsidP="00D9080E">
            <w:pPr>
              <w:spacing w:before="0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>Frontend Web Developer</w:t>
            </w:r>
          </w:p>
          <w:p w14:paraId="5C6897D0" w14:textId="3394EB7E" w:rsidR="00BD5E3F" w:rsidRDefault="00BD5E3F" w:rsidP="00D9080E">
            <w:pPr>
              <w:spacing w:before="0"/>
              <w:rPr>
                <w:rFonts w:ascii="Arial Narrow" w:hAnsi="Arial Narrow" w:cs="Arial"/>
                <w:sz w:val="20"/>
              </w:rPr>
            </w:pPr>
            <w:r w:rsidRPr="00BD5E3F">
              <w:rPr>
                <w:rFonts w:ascii="Arial Narrow" w:hAnsi="Arial Narrow" w:cs="Arial"/>
                <w:sz w:val="20"/>
              </w:rPr>
              <w:t>Le</w:t>
            </w:r>
            <w:r>
              <w:rPr>
                <w:rFonts w:ascii="Arial Narrow" w:hAnsi="Arial Narrow" w:cs="Arial"/>
                <w:sz w:val="20"/>
              </w:rPr>
              <w:t>a</w:t>
            </w:r>
            <w:r w:rsidRPr="00BD5E3F">
              <w:rPr>
                <w:rFonts w:ascii="Arial Narrow" w:hAnsi="Arial Narrow" w:cs="Arial"/>
                <w:sz w:val="20"/>
              </w:rPr>
              <w:t>d web development for Enterprise 5G Residential-mobile Proxies at ProxyMatter.io, ensuring seamless design, functionality, and robust security, surpassing standards with advanced technology and user-friendly design.</w:t>
            </w:r>
          </w:p>
          <w:p w14:paraId="474AF1CC" w14:textId="3B2EB4C8" w:rsidR="008956F9" w:rsidRPr="008956F9" w:rsidRDefault="00D375E3" w:rsidP="008956F9">
            <w:pPr>
              <w:spacing w:before="0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>Web Developer at Upwork</w:t>
            </w:r>
          </w:p>
          <w:p w14:paraId="7BF838F5" w14:textId="7C803667" w:rsidR="00450E00" w:rsidRPr="003A283A" w:rsidRDefault="00D375E3" w:rsidP="00D375E3">
            <w:pPr>
              <w:spacing w:before="0"/>
              <w:rPr>
                <w:rFonts w:ascii="Arial Narrow" w:hAnsi="Arial Narrow" w:cs="Arial"/>
                <w:sz w:val="20"/>
              </w:rPr>
            </w:pPr>
            <w:r w:rsidRPr="00D375E3">
              <w:rPr>
                <w:rFonts w:ascii="Arial Narrow" w:hAnsi="Arial Narrow" w:cs="Arial"/>
                <w:sz w:val="20"/>
              </w:rPr>
              <w:t xml:space="preserve">Delivering top-tier web development solutions </w:t>
            </w:r>
            <w:r>
              <w:rPr>
                <w:rFonts w:ascii="Arial Narrow" w:hAnsi="Arial Narrow" w:cs="Arial"/>
                <w:sz w:val="20"/>
              </w:rPr>
              <w:t xml:space="preserve">for my clients </w:t>
            </w:r>
            <w:r w:rsidRPr="00D375E3">
              <w:rPr>
                <w:rFonts w:ascii="Arial Narrow" w:hAnsi="Arial Narrow" w:cs="Arial"/>
                <w:sz w:val="20"/>
              </w:rPr>
              <w:t>as a Freelance Web Developer on Upwork.</w:t>
            </w:r>
          </w:p>
        </w:tc>
      </w:tr>
    </w:tbl>
    <w:p w14:paraId="730E4CE3" w14:textId="77777777" w:rsidR="00ED6B07" w:rsidRDefault="00ED6B07" w:rsidP="00D9080E">
      <w:pPr>
        <w:spacing w:before="0"/>
      </w:pPr>
    </w:p>
    <w:p w14:paraId="6B41E123" w14:textId="7110CDBF" w:rsidR="002E4CE0" w:rsidRDefault="00451E65" w:rsidP="00D9080E">
      <w:pPr>
        <w:tabs>
          <w:tab w:val="left" w:pos="360"/>
        </w:tabs>
        <w:spacing w:before="0"/>
        <w:jc w:val="both"/>
        <w:rPr>
          <w:rFonts w:ascii="Arial Narrow" w:hAnsi="Arial Narrow" w:cs="Arial"/>
          <w:sz w:val="20"/>
        </w:rPr>
      </w:pPr>
      <w:r w:rsidRPr="005E50D9">
        <w:rPr>
          <w:rFonts w:ascii="Arial Narrow" w:hAnsi="Arial Narrow" w:cs="Arial"/>
          <w:b/>
          <w:sz w:val="20"/>
        </w:rPr>
        <w:t>Certification</w:t>
      </w:r>
      <w:r w:rsidRPr="005E50D9">
        <w:rPr>
          <w:rFonts w:ascii="Arial Narrow" w:hAnsi="Arial Narrow" w:cs="Arial"/>
          <w:sz w:val="20"/>
        </w:rPr>
        <w:t>:</w:t>
      </w:r>
    </w:p>
    <w:p w14:paraId="39E57CA5" w14:textId="67D82CF7" w:rsidR="00451E65" w:rsidRDefault="00451E65" w:rsidP="003804F2">
      <w:pPr>
        <w:spacing w:before="0"/>
        <w:jc w:val="both"/>
        <w:rPr>
          <w:rFonts w:ascii="Arial Narrow" w:hAnsi="Arial Narrow" w:cs="Arial"/>
          <w:sz w:val="20"/>
        </w:rPr>
      </w:pPr>
      <w:r w:rsidRPr="005E50D9">
        <w:rPr>
          <w:rFonts w:ascii="Arial Narrow" w:hAnsi="Arial Narrow" w:cs="Arial"/>
          <w:sz w:val="20"/>
        </w:rPr>
        <w:t xml:space="preserve">I, the undersigned, certify that </w:t>
      </w:r>
      <w:r>
        <w:rPr>
          <w:rFonts w:ascii="Arial Narrow" w:hAnsi="Arial Narrow" w:cs="Arial"/>
          <w:sz w:val="20"/>
        </w:rPr>
        <w:t xml:space="preserve">(i) I was not a former employee of </w:t>
      </w:r>
      <w:r w:rsidRPr="005E50D9">
        <w:rPr>
          <w:rFonts w:ascii="Arial Narrow" w:hAnsi="Arial Narrow" w:cs="Arial"/>
          <w:sz w:val="20"/>
        </w:rPr>
        <w:t>the</w:t>
      </w:r>
      <w:r>
        <w:rPr>
          <w:rFonts w:ascii="Arial Narrow" w:hAnsi="Arial Narrow" w:cs="Arial"/>
          <w:sz w:val="20"/>
        </w:rPr>
        <w:t xml:space="preserve"> client immediately before the submission of this proposal, and</w:t>
      </w:r>
      <w:r w:rsidR="0036242E">
        <w:rPr>
          <w:rFonts w:ascii="Arial Narrow" w:hAnsi="Arial Narrow" w:cs="Arial"/>
          <w:sz w:val="20"/>
        </w:rPr>
        <w:t>, (ii) I have</w:t>
      </w:r>
      <w:r>
        <w:rPr>
          <w:rFonts w:ascii="Arial Narrow" w:hAnsi="Arial Narrow" w:cs="Arial"/>
          <w:sz w:val="20"/>
        </w:rPr>
        <w:t xml:space="preserve"> </w:t>
      </w:r>
      <w:r w:rsidR="0036242E">
        <w:rPr>
          <w:rFonts w:ascii="Arial Narrow" w:hAnsi="Arial Narrow" w:cs="Arial"/>
          <w:sz w:val="20"/>
        </w:rPr>
        <w:t xml:space="preserve">not offered my CV to be proposed by a Firm other than this Consultant for this assignment, and </w:t>
      </w:r>
      <w:r>
        <w:rPr>
          <w:rFonts w:ascii="Arial Narrow" w:hAnsi="Arial Narrow" w:cs="Arial"/>
          <w:sz w:val="20"/>
        </w:rPr>
        <w:t>(i</w:t>
      </w:r>
      <w:r w:rsidR="0036242E">
        <w:rPr>
          <w:rFonts w:ascii="Arial Narrow" w:hAnsi="Arial Narrow" w:cs="Arial"/>
          <w:sz w:val="20"/>
        </w:rPr>
        <w:t>i</w:t>
      </w:r>
      <w:r>
        <w:rPr>
          <w:rFonts w:ascii="Arial Narrow" w:hAnsi="Arial Narrow" w:cs="Arial"/>
          <w:sz w:val="20"/>
        </w:rPr>
        <w:t>i) to the</w:t>
      </w:r>
      <w:r w:rsidRPr="005E50D9">
        <w:rPr>
          <w:rFonts w:ascii="Arial Narrow" w:hAnsi="Arial Narrow" w:cs="Arial"/>
          <w:sz w:val="20"/>
        </w:rPr>
        <w:t xml:space="preserve"> best of my knowledge and belief, this </w:t>
      </w:r>
      <w:r>
        <w:rPr>
          <w:rFonts w:ascii="Arial Narrow" w:hAnsi="Arial Narrow" w:cs="Arial"/>
          <w:sz w:val="20"/>
        </w:rPr>
        <w:t>bio data</w:t>
      </w:r>
      <w:r w:rsidRPr="005E50D9">
        <w:rPr>
          <w:rFonts w:ascii="Arial Narrow" w:hAnsi="Arial Narrow" w:cs="Arial"/>
          <w:sz w:val="20"/>
        </w:rPr>
        <w:t xml:space="preserve"> correctly describes myself, my qualifications, and my experience. I understand that any </w:t>
      </w:r>
      <w:r w:rsidR="003F7E7D" w:rsidRPr="005E50D9">
        <w:rPr>
          <w:rFonts w:ascii="Arial Narrow" w:hAnsi="Arial Narrow" w:cs="Arial"/>
          <w:sz w:val="20"/>
        </w:rPr>
        <w:t>willful</w:t>
      </w:r>
      <w:r w:rsidRPr="005E50D9">
        <w:rPr>
          <w:rFonts w:ascii="Arial Narrow" w:hAnsi="Arial Narrow" w:cs="Arial"/>
          <w:sz w:val="20"/>
        </w:rPr>
        <w:t xml:space="preserve"> mis</w:t>
      </w:r>
      <w:r>
        <w:rPr>
          <w:rFonts w:ascii="Arial Narrow" w:hAnsi="Arial Narrow" w:cs="Arial"/>
          <w:sz w:val="20"/>
        </w:rPr>
        <w:t>statement</w:t>
      </w:r>
      <w:r w:rsidRPr="005E50D9">
        <w:rPr>
          <w:rFonts w:ascii="Arial Narrow" w:hAnsi="Arial Narrow" w:cs="Arial"/>
          <w:sz w:val="20"/>
        </w:rPr>
        <w:t xml:space="preserve"> described herein may lead to my disqualification or dismissal, if engaged.</w:t>
      </w:r>
    </w:p>
    <w:p w14:paraId="33EBA853" w14:textId="45EAACA7" w:rsidR="004476E8" w:rsidRDefault="004476E8" w:rsidP="003804F2">
      <w:pPr>
        <w:spacing w:before="0"/>
        <w:jc w:val="both"/>
        <w:rPr>
          <w:rFonts w:ascii="Arial Narrow" w:hAnsi="Arial Narrow" w:cs="Arial"/>
          <w:sz w:val="20"/>
        </w:rPr>
      </w:pPr>
    </w:p>
    <w:p w14:paraId="537E4326" w14:textId="5C2088C1" w:rsidR="00FA592F" w:rsidRDefault="00FA592F" w:rsidP="00FA592F">
      <w:pPr>
        <w:jc w:val="both"/>
        <w:rPr>
          <w:rFonts w:ascii="Arial Narrow" w:hAnsi="Arial Narrow" w:cs="Arial Narrow"/>
          <w:sz w:val="20"/>
        </w:rPr>
      </w:pPr>
      <w:r w:rsidRPr="004F3AD1">
        <w:rPr>
          <w:rFonts w:ascii="Arial Narrow" w:hAnsi="Arial Narrow" w:cs="Arial"/>
          <w:sz w:val="20"/>
        </w:rPr>
        <w:t xml:space="preserve">I have been employed by </w:t>
      </w:r>
      <w:r w:rsidR="005529AE">
        <w:rPr>
          <w:rFonts w:ascii="Arial Narrow" w:hAnsi="Arial Narrow" w:cs="Arial"/>
          <w:sz w:val="20"/>
        </w:rPr>
        <w:t>Telcobright Limited</w:t>
      </w:r>
      <w:r w:rsidRPr="004F3AD1">
        <w:rPr>
          <w:rFonts w:ascii="Arial Narrow" w:hAnsi="Arial Narrow" w:cs="Arial"/>
          <w:sz w:val="20"/>
        </w:rPr>
        <w:t>. as a consultant. Indicate “Yes” or “No” in the boxes below:</w:t>
      </w:r>
    </w:p>
    <w:p w14:paraId="786F51B2" w14:textId="1C320257" w:rsidR="00451E65" w:rsidRDefault="00451E65" w:rsidP="003804F2">
      <w:pPr>
        <w:spacing w:before="0"/>
        <w:rPr>
          <w:rFonts w:ascii="Arial Narrow" w:hAnsi="Arial Narrow" w:cs="Arial"/>
          <w:sz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14"/>
        <w:gridCol w:w="540"/>
        <w:gridCol w:w="676"/>
        <w:gridCol w:w="540"/>
        <w:gridCol w:w="3644"/>
      </w:tblGrid>
      <w:tr w:rsidR="00451E65" w:rsidRPr="00E6404A" w14:paraId="2AD9966C" w14:textId="77777777" w:rsidTr="000702AC">
        <w:trPr>
          <w:trHeight w:val="340"/>
        </w:trPr>
        <w:tc>
          <w:tcPr>
            <w:tcW w:w="2101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19E00EA" w14:textId="77777777" w:rsidR="00451E65" w:rsidRPr="00E6404A" w:rsidRDefault="00451E65" w:rsidP="003804F2">
            <w:pPr>
              <w:tabs>
                <w:tab w:val="left" w:pos="360"/>
              </w:tabs>
              <w:spacing w:before="0"/>
              <w:jc w:val="right"/>
              <w:rPr>
                <w:rFonts w:ascii="Arial Narrow" w:hAnsi="Arial Narrow" w:cs="Arial"/>
                <w:b/>
                <w:sz w:val="20"/>
              </w:rPr>
            </w:pPr>
            <w:r w:rsidRPr="00E6404A">
              <w:rPr>
                <w:rFonts w:ascii="Arial Narrow" w:hAnsi="Arial Narrow" w:cs="Arial"/>
                <w:b/>
                <w:sz w:val="20"/>
              </w:rPr>
              <w:t>YES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5F68A" w14:textId="77777777" w:rsidR="00451E65" w:rsidRPr="00E6404A" w:rsidRDefault="00451E65" w:rsidP="003804F2">
            <w:pPr>
              <w:tabs>
                <w:tab w:val="left" w:pos="360"/>
              </w:tabs>
              <w:spacing w:before="0"/>
              <w:jc w:val="center"/>
              <w:rPr>
                <w:rFonts w:ascii="Arial Narrow" w:hAnsi="Arial Narrow" w:cs="Arial"/>
                <w:b/>
                <w:sz w:val="20"/>
              </w:rPr>
            </w:pPr>
            <w:r w:rsidRPr="0060052D">
              <w:rPr>
                <w:rFonts w:ascii="Arial Narrow" w:hAnsi="Arial Narrow" w:cs="Arial"/>
                <w:b/>
                <w:sz w:val="20"/>
              </w:rPr>
              <w:sym w:font="Wingdings" w:char="F0FC"/>
            </w:r>
          </w:p>
        </w:tc>
        <w:tc>
          <w:tcPr>
            <w:tcW w:w="363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FC454" w14:textId="77777777" w:rsidR="00451E65" w:rsidRPr="00E6404A" w:rsidRDefault="00451E65" w:rsidP="003804F2">
            <w:pPr>
              <w:tabs>
                <w:tab w:val="left" w:pos="360"/>
              </w:tabs>
              <w:spacing w:before="0"/>
              <w:jc w:val="right"/>
              <w:rPr>
                <w:rFonts w:ascii="Arial Narrow" w:hAnsi="Arial Narrow" w:cs="Arial"/>
                <w:b/>
                <w:sz w:val="20"/>
              </w:rPr>
            </w:pPr>
            <w:r w:rsidRPr="00E6404A">
              <w:rPr>
                <w:rFonts w:ascii="Arial Narrow" w:hAnsi="Arial Narrow" w:cs="Arial"/>
                <w:b/>
                <w:sz w:val="20"/>
              </w:rPr>
              <w:t>NO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BBAD33" w14:textId="77777777" w:rsidR="00451E65" w:rsidRPr="00E6404A" w:rsidRDefault="00451E65" w:rsidP="003804F2">
            <w:pPr>
              <w:tabs>
                <w:tab w:val="left" w:pos="360"/>
              </w:tabs>
              <w:spacing w:before="0"/>
              <w:jc w:val="both"/>
              <w:rPr>
                <w:rFonts w:ascii="Arial Narrow" w:hAnsi="Arial Narrow" w:cs="Arial"/>
                <w:b/>
                <w:sz w:val="20"/>
              </w:rPr>
            </w:pPr>
          </w:p>
        </w:tc>
        <w:tc>
          <w:tcPr>
            <w:tcW w:w="1956" w:type="pct"/>
            <w:tcBorders>
              <w:left w:val="single" w:sz="4" w:space="0" w:color="auto"/>
            </w:tcBorders>
            <w:shd w:val="clear" w:color="auto" w:fill="auto"/>
          </w:tcPr>
          <w:p w14:paraId="50F03978" w14:textId="77777777" w:rsidR="00451E65" w:rsidRPr="00E6404A" w:rsidRDefault="00451E65" w:rsidP="003804F2">
            <w:pPr>
              <w:tabs>
                <w:tab w:val="left" w:pos="360"/>
              </w:tabs>
              <w:spacing w:before="0"/>
              <w:jc w:val="both"/>
              <w:rPr>
                <w:rFonts w:ascii="Arial Narrow" w:hAnsi="Arial Narrow" w:cs="Arial"/>
                <w:b/>
                <w:sz w:val="20"/>
              </w:rPr>
            </w:pPr>
          </w:p>
        </w:tc>
      </w:tr>
      <w:tr w:rsidR="00451E65" w:rsidRPr="00E6404A" w14:paraId="75A95F88" w14:textId="77777777" w:rsidTr="000702AC">
        <w:tc>
          <w:tcPr>
            <w:tcW w:w="5000" w:type="pct"/>
            <w:gridSpan w:val="5"/>
            <w:shd w:val="clear" w:color="auto" w:fill="auto"/>
          </w:tcPr>
          <w:p w14:paraId="786C814D" w14:textId="10AA5D66" w:rsidR="00451E65" w:rsidRPr="00E6404A" w:rsidRDefault="00451E65" w:rsidP="003804F2">
            <w:pPr>
              <w:tabs>
                <w:tab w:val="left" w:pos="360"/>
              </w:tabs>
              <w:spacing w:before="0"/>
              <w:jc w:val="both"/>
              <w:rPr>
                <w:rFonts w:ascii="Arial Narrow" w:hAnsi="Arial Narrow" w:cs="Arial"/>
                <w:b/>
                <w:sz w:val="20"/>
              </w:rPr>
            </w:pPr>
          </w:p>
        </w:tc>
      </w:tr>
      <w:tr w:rsidR="00451E65" w:rsidRPr="00E6404A" w14:paraId="0BA2865E" w14:textId="77777777" w:rsidTr="004715E9">
        <w:trPr>
          <w:trHeight w:val="761"/>
        </w:trPr>
        <w:tc>
          <w:tcPr>
            <w:tcW w:w="2754" w:type="pct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7DC2C848" w14:textId="77777777" w:rsidR="00451E65" w:rsidRPr="00E6404A" w:rsidRDefault="00451E65" w:rsidP="003804F2">
            <w:pPr>
              <w:tabs>
                <w:tab w:val="left" w:pos="360"/>
              </w:tabs>
              <w:spacing w:before="0"/>
              <w:jc w:val="both"/>
              <w:rPr>
                <w:rFonts w:ascii="Arial Narrow" w:hAnsi="Arial Narrow" w:cs="Arial"/>
                <w:b/>
                <w:sz w:val="20"/>
              </w:rPr>
            </w:pPr>
          </w:p>
          <w:p w14:paraId="348A774E" w14:textId="77777777" w:rsidR="00451E65" w:rsidRPr="00E6404A" w:rsidRDefault="00451E65" w:rsidP="003804F2">
            <w:pPr>
              <w:tabs>
                <w:tab w:val="left" w:pos="360"/>
              </w:tabs>
              <w:spacing w:before="0"/>
              <w:jc w:val="right"/>
              <w:rPr>
                <w:rFonts w:ascii="Arial Narrow" w:hAnsi="Arial Narrow" w:cs="Arial"/>
                <w:b/>
                <w:sz w:val="20"/>
              </w:rPr>
            </w:pPr>
            <w:r w:rsidRPr="00E6404A">
              <w:rPr>
                <w:rFonts w:ascii="Arial Narrow" w:hAnsi="Arial Narrow" w:cs="Arial"/>
                <w:b/>
                <w:sz w:val="20"/>
              </w:rPr>
              <w:t>Signature</w:t>
            </w:r>
          </w:p>
          <w:p w14:paraId="3F0FBCA2" w14:textId="77777777" w:rsidR="00451E65" w:rsidRPr="00E6404A" w:rsidRDefault="00451E65" w:rsidP="003804F2">
            <w:pPr>
              <w:tabs>
                <w:tab w:val="left" w:pos="360"/>
              </w:tabs>
              <w:spacing w:before="0"/>
              <w:jc w:val="both"/>
              <w:rPr>
                <w:rFonts w:ascii="Arial Narrow" w:hAnsi="Arial Narrow" w:cs="Arial"/>
                <w:b/>
                <w:sz w:val="20"/>
              </w:rPr>
            </w:pPr>
          </w:p>
          <w:p w14:paraId="59C46FC3" w14:textId="77777777" w:rsidR="00451E65" w:rsidRPr="00E6404A" w:rsidRDefault="00451E65" w:rsidP="003804F2">
            <w:pPr>
              <w:tabs>
                <w:tab w:val="left" w:pos="360"/>
              </w:tabs>
              <w:spacing w:before="0"/>
              <w:jc w:val="both"/>
              <w:rPr>
                <w:rFonts w:ascii="Arial Narrow" w:hAnsi="Arial Narrow" w:cs="Arial"/>
                <w:b/>
                <w:sz w:val="20"/>
              </w:rPr>
            </w:pPr>
          </w:p>
        </w:tc>
        <w:tc>
          <w:tcPr>
            <w:tcW w:w="22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006EAB" w14:textId="4590882A" w:rsidR="00451E65" w:rsidRPr="00E6404A" w:rsidRDefault="00D9080E" w:rsidP="003804F2">
            <w:pPr>
              <w:tabs>
                <w:tab w:val="left" w:pos="360"/>
              </w:tabs>
              <w:spacing w:before="0"/>
              <w:jc w:val="both"/>
              <w:rPr>
                <w:rFonts w:ascii="Arial Narrow" w:hAnsi="Arial Narrow" w:cs="Arial"/>
                <w:b/>
                <w:sz w:val="20"/>
              </w:rPr>
            </w:pPr>
            <w:r>
              <w:rPr>
                <w:rFonts w:ascii="Arial Narrow" w:hAnsi="Arial Narrow" w:cs="Arial"/>
                <w:b/>
                <w:noProof/>
                <w:sz w:val="20"/>
              </w:rPr>
              <w:drawing>
                <wp:anchor distT="0" distB="0" distL="114300" distR="114300" simplePos="0" relativeHeight="251658240" behindDoc="0" locked="0" layoutInCell="1" allowOverlap="1" wp14:anchorId="0195AF98" wp14:editId="6F4591E4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71755</wp:posOffset>
                  </wp:positionV>
                  <wp:extent cx="1027113" cy="462946"/>
                  <wp:effectExtent l="0" t="0" r="190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826" b="138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7113" cy="462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51E65" w:rsidRPr="00E6404A" w14:paraId="42993BDD" w14:textId="77777777" w:rsidTr="000702AC">
        <w:tc>
          <w:tcPr>
            <w:tcW w:w="2754" w:type="pct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75097B5E" w14:textId="77777777" w:rsidR="00451E65" w:rsidRPr="00E6404A" w:rsidRDefault="00451E65" w:rsidP="003804F2">
            <w:pPr>
              <w:tabs>
                <w:tab w:val="left" w:pos="360"/>
              </w:tabs>
              <w:spacing w:before="0"/>
              <w:jc w:val="right"/>
              <w:rPr>
                <w:rFonts w:ascii="Arial Narrow" w:hAnsi="Arial Narrow" w:cs="Arial"/>
                <w:b/>
                <w:sz w:val="20"/>
              </w:rPr>
            </w:pPr>
            <w:r w:rsidRPr="00E6404A">
              <w:rPr>
                <w:rFonts w:ascii="Arial Narrow" w:hAnsi="Arial Narrow" w:cs="Arial"/>
                <w:b/>
                <w:sz w:val="20"/>
              </w:rPr>
              <w:t>Date of Signing</w:t>
            </w:r>
          </w:p>
        </w:tc>
        <w:tc>
          <w:tcPr>
            <w:tcW w:w="22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EC056" w14:textId="7E7BD273" w:rsidR="00451E65" w:rsidRPr="00D9080E" w:rsidRDefault="00C91AC3" w:rsidP="003804F2">
            <w:pPr>
              <w:tabs>
                <w:tab w:val="left" w:pos="360"/>
              </w:tabs>
              <w:spacing w:before="0"/>
              <w:jc w:val="both"/>
              <w:rPr>
                <w:rFonts w:ascii="Arial Narrow" w:eastAsia="Times New Roman" w:hAnsi="Arial Narrow" w:cs="Arial"/>
                <w:b/>
                <w:sz w:val="18"/>
                <w:szCs w:val="18"/>
                <w:lang w:val="en-GB"/>
              </w:rPr>
            </w:pPr>
            <w:r w:rsidRPr="00D9080E">
              <w:rPr>
                <w:rFonts w:ascii="Arial Narrow" w:eastAsia="Times New Roman" w:hAnsi="Arial Narrow" w:cs="Arial"/>
                <w:b/>
                <w:sz w:val="18"/>
                <w:szCs w:val="18"/>
                <w:lang w:val="en-GB"/>
              </w:rPr>
              <w:t>0</w:t>
            </w:r>
            <w:r w:rsidR="003A5CC6">
              <w:rPr>
                <w:rFonts w:ascii="Arial Narrow" w:eastAsia="Times New Roman" w:hAnsi="Arial Narrow" w:cs="Arial"/>
                <w:b/>
                <w:sz w:val="18"/>
                <w:szCs w:val="18"/>
                <w:lang w:val="en-GB"/>
              </w:rPr>
              <w:t>6</w:t>
            </w:r>
            <w:r w:rsidR="00451E65" w:rsidRPr="00D9080E">
              <w:rPr>
                <w:rFonts w:ascii="Arial Narrow" w:eastAsia="Times New Roman" w:hAnsi="Arial Narrow" w:cs="Arial"/>
                <w:b/>
                <w:sz w:val="18"/>
                <w:szCs w:val="18"/>
                <w:lang w:val="en-GB"/>
              </w:rPr>
              <w:t xml:space="preserve"> / </w:t>
            </w:r>
            <w:r w:rsidR="00D3776E" w:rsidRPr="00D9080E">
              <w:rPr>
                <w:rFonts w:ascii="Arial Narrow" w:eastAsia="Times New Roman" w:hAnsi="Arial Narrow" w:cs="Arial"/>
                <w:b/>
                <w:sz w:val="18"/>
                <w:szCs w:val="18"/>
                <w:lang w:val="en-GB"/>
              </w:rPr>
              <w:t>0</w:t>
            </w:r>
            <w:r w:rsidR="003A5CC6">
              <w:rPr>
                <w:rFonts w:ascii="Arial Narrow" w:eastAsia="Times New Roman" w:hAnsi="Arial Narrow" w:cs="Arial"/>
                <w:b/>
                <w:sz w:val="18"/>
                <w:szCs w:val="18"/>
                <w:lang w:val="en-GB"/>
              </w:rPr>
              <w:t>6</w:t>
            </w:r>
            <w:r w:rsidR="00451E65" w:rsidRPr="00D9080E">
              <w:rPr>
                <w:rFonts w:ascii="Arial Narrow" w:eastAsia="Times New Roman" w:hAnsi="Arial Narrow" w:cs="Arial"/>
                <w:b/>
                <w:sz w:val="18"/>
                <w:szCs w:val="18"/>
                <w:lang w:val="en-GB"/>
              </w:rPr>
              <w:t xml:space="preserve"> / 202</w:t>
            </w:r>
            <w:r w:rsidR="00D3776E" w:rsidRPr="00D9080E">
              <w:rPr>
                <w:rFonts w:ascii="Arial Narrow" w:eastAsia="Times New Roman" w:hAnsi="Arial Narrow" w:cs="Arial"/>
                <w:b/>
                <w:sz w:val="18"/>
                <w:szCs w:val="18"/>
                <w:lang w:val="en-GB"/>
              </w:rPr>
              <w:t>4</w:t>
            </w:r>
          </w:p>
          <w:p w14:paraId="21B54809" w14:textId="77777777" w:rsidR="00451E65" w:rsidRPr="00E6404A" w:rsidRDefault="00451E65" w:rsidP="003804F2">
            <w:pPr>
              <w:tabs>
                <w:tab w:val="left" w:pos="360"/>
              </w:tabs>
              <w:spacing w:before="0"/>
              <w:jc w:val="both"/>
              <w:rPr>
                <w:rFonts w:ascii="Arial Narrow" w:hAnsi="Arial Narrow" w:cs="Arial"/>
                <w:b/>
                <w:sz w:val="20"/>
              </w:rPr>
            </w:pPr>
            <w:r w:rsidRPr="00D9080E">
              <w:rPr>
                <w:rFonts w:ascii="Arial Narrow" w:eastAsia="Times New Roman" w:hAnsi="Arial Narrow" w:cs="Arial"/>
                <w:sz w:val="18"/>
                <w:szCs w:val="18"/>
                <w:lang w:val="en-GB"/>
              </w:rPr>
              <w:t>(Day / Month / Year)</w:t>
            </w:r>
          </w:p>
        </w:tc>
      </w:tr>
    </w:tbl>
    <w:p w14:paraId="78B123AF" w14:textId="77777777" w:rsidR="0005349A" w:rsidRDefault="0005349A" w:rsidP="00C52F15">
      <w:pPr>
        <w:spacing w:before="0"/>
      </w:pPr>
    </w:p>
    <w:sectPr w:rsidR="0005349A" w:rsidSect="007072DC">
      <w:headerReference w:type="default" r:id="rId9"/>
      <w:footerReference w:type="default" r:id="rId10"/>
      <w:pgSz w:w="11906" w:h="16838" w:code="9"/>
      <w:pgMar w:top="1166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9CFD79" w14:textId="77777777" w:rsidR="007F7F4A" w:rsidRDefault="007F7F4A" w:rsidP="004743B0">
      <w:pPr>
        <w:spacing w:before="0"/>
      </w:pPr>
      <w:r>
        <w:separator/>
      </w:r>
    </w:p>
  </w:endnote>
  <w:endnote w:type="continuationSeparator" w:id="0">
    <w:p w14:paraId="4CC359EC" w14:textId="77777777" w:rsidR="007F7F4A" w:rsidRDefault="007F7F4A" w:rsidP="004743B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Narrow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472"/>
      <w:gridCol w:w="373"/>
      <w:gridCol w:w="4469"/>
    </w:tblGrid>
    <w:tr w:rsidR="00DA7216" w:rsidRPr="0084511C" w14:paraId="3BCF271B" w14:textId="77777777" w:rsidTr="005A4367">
      <w:tc>
        <w:tcPr>
          <w:tcW w:w="2401" w:type="pct"/>
        </w:tcPr>
        <w:p w14:paraId="4720C538" w14:textId="77777777" w:rsidR="00DA7216" w:rsidRPr="0084511C" w:rsidRDefault="00DA7216">
          <w:pPr>
            <w:pStyle w:val="Footer"/>
            <w:tabs>
              <w:tab w:val="clear" w:pos="4680"/>
              <w:tab w:val="clear" w:pos="9360"/>
            </w:tabs>
            <w:rPr>
              <w:rFonts w:ascii="Arial Narrow" w:hAnsi="Arial Narrow"/>
              <w:caps/>
              <w:sz w:val="18"/>
              <w:szCs w:val="18"/>
            </w:rPr>
          </w:pPr>
          <w:r w:rsidRPr="0084511C">
            <w:rPr>
              <w:rFonts w:ascii="Arial Narrow" w:hAnsi="Arial Narrow"/>
              <w:caps/>
              <w:sz w:val="18"/>
              <w:szCs w:val="18"/>
            </w:rPr>
            <w:t xml:space="preserve">Page </w:t>
          </w:r>
          <w:r w:rsidRPr="0084511C">
            <w:rPr>
              <w:rFonts w:ascii="Arial Narrow" w:hAnsi="Arial Narrow"/>
              <w:b/>
              <w:bCs/>
              <w:caps/>
              <w:sz w:val="18"/>
              <w:szCs w:val="18"/>
            </w:rPr>
            <w:fldChar w:fldCharType="begin"/>
          </w:r>
          <w:r w:rsidRPr="0084511C">
            <w:rPr>
              <w:rFonts w:ascii="Arial Narrow" w:hAnsi="Arial Narrow"/>
              <w:b/>
              <w:bCs/>
              <w:caps/>
              <w:sz w:val="18"/>
              <w:szCs w:val="18"/>
            </w:rPr>
            <w:instrText xml:space="preserve"> PAGE  \* Arabic  \* MERGEFORMAT </w:instrText>
          </w:r>
          <w:r w:rsidRPr="0084511C">
            <w:rPr>
              <w:rFonts w:ascii="Arial Narrow" w:hAnsi="Arial Narrow"/>
              <w:b/>
              <w:bCs/>
              <w:caps/>
              <w:sz w:val="18"/>
              <w:szCs w:val="18"/>
            </w:rPr>
            <w:fldChar w:fldCharType="separate"/>
          </w:r>
          <w:r>
            <w:rPr>
              <w:rFonts w:ascii="Arial Narrow" w:hAnsi="Arial Narrow"/>
              <w:b/>
              <w:bCs/>
              <w:caps/>
              <w:noProof/>
              <w:sz w:val="18"/>
              <w:szCs w:val="18"/>
            </w:rPr>
            <w:t>12</w:t>
          </w:r>
          <w:r w:rsidRPr="0084511C">
            <w:rPr>
              <w:rFonts w:ascii="Arial Narrow" w:hAnsi="Arial Narrow"/>
              <w:b/>
              <w:bCs/>
              <w:caps/>
              <w:sz w:val="18"/>
              <w:szCs w:val="18"/>
            </w:rPr>
            <w:fldChar w:fldCharType="end"/>
          </w:r>
          <w:r w:rsidRPr="0084511C">
            <w:rPr>
              <w:rFonts w:ascii="Arial Narrow" w:hAnsi="Arial Narrow"/>
              <w:caps/>
              <w:sz w:val="18"/>
              <w:szCs w:val="18"/>
            </w:rPr>
            <w:t xml:space="preserve"> of </w:t>
          </w:r>
          <w:r w:rsidRPr="0084511C">
            <w:rPr>
              <w:rFonts w:ascii="Arial Narrow" w:hAnsi="Arial Narrow"/>
              <w:b/>
              <w:bCs/>
              <w:caps/>
              <w:sz w:val="18"/>
              <w:szCs w:val="18"/>
            </w:rPr>
            <w:fldChar w:fldCharType="begin"/>
          </w:r>
          <w:r w:rsidRPr="0084511C">
            <w:rPr>
              <w:rFonts w:ascii="Arial Narrow" w:hAnsi="Arial Narrow"/>
              <w:b/>
              <w:bCs/>
              <w:caps/>
              <w:sz w:val="18"/>
              <w:szCs w:val="18"/>
            </w:rPr>
            <w:instrText xml:space="preserve"> NUMPAGES  \* Arabic  \* MERGEFORMAT </w:instrText>
          </w:r>
          <w:r w:rsidRPr="0084511C">
            <w:rPr>
              <w:rFonts w:ascii="Arial Narrow" w:hAnsi="Arial Narrow"/>
              <w:b/>
              <w:bCs/>
              <w:caps/>
              <w:sz w:val="18"/>
              <w:szCs w:val="18"/>
            </w:rPr>
            <w:fldChar w:fldCharType="separate"/>
          </w:r>
          <w:r>
            <w:rPr>
              <w:rFonts w:ascii="Arial Narrow" w:hAnsi="Arial Narrow"/>
              <w:b/>
              <w:bCs/>
              <w:caps/>
              <w:noProof/>
              <w:sz w:val="18"/>
              <w:szCs w:val="18"/>
            </w:rPr>
            <w:t>12</w:t>
          </w:r>
          <w:r w:rsidRPr="0084511C">
            <w:rPr>
              <w:rFonts w:ascii="Arial Narrow" w:hAnsi="Arial Narrow"/>
              <w:b/>
              <w:bCs/>
              <w:caps/>
              <w:sz w:val="18"/>
              <w:szCs w:val="18"/>
            </w:rPr>
            <w:fldChar w:fldCharType="end"/>
          </w:r>
        </w:p>
      </w:tc>
      <w:tc>
        <w:tcPr>
          <w:tcW w:w="200" w:type="pct"/>
        </w:tcPr>
        <w:p w14:paraId="4F3AD3C1" w14:textId="77777777" w:rsidR="00DA7216" w:rsidRPr="0084511C" w:rsidRDefault="00DA7216">
          <w:pPr>
            <w:pStyle w:val="Footer"/>
            <w:tabs>
              <w:tab w:val="clear" w:pos="4680"/>
              <w:tab w:val="clear" w:pos="9360"/>
            </w:tabs>
            <w:rPr>
              <w:rFonts w:ascii="Arial Narrow" w:hAnsi="Arial Narrow"/>
              <w:caps/>
              <w:sz w:val="18"/>
              <w:szCs w:val="18"/>
            </w:rPr>
          </w:pPr>
        </w:p>
      </w:tc>
      <w:tc>
        <w:tcPr>
          <w:tcW w:w="2402" w:type="pct"/>
        </w:tcPr>
        <w:sdt>
          <w:sdtPr>
            <w:rPr>
              <w:rFonts w:ascii="Arial Narrow" w:hAnsi="Arial Narrow" w:cs="Arial"/>
              <w:bCs/>
              <w:sz w:val="18"/>
              <w:szCs w:val="18"/>
            </w:rPr>
            <w:alias w:val="Author"/>
            <w:tag w:val=""/>
            <w:id w:val="1205441952"/>
            <w:placeholder>
              <w:docPart w:val="90ED3A28850B4B6C80828E49FD7573B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EDA67DC" w14:textId="678D7579" w:rsidR="00DA7216" w:rsidRPr="0084511C" w:rsidRDefault="00D9080E">
              <w:pPr>
                <w:pStyle w:val="Footer"/>
                <w:tabs>
                  <w:tab w:val="clear" w:pos="4680"/>
                  <w:tab w:val="clear" w:pos="9360"/>
                </w:tabs>
                <w:jc w:val="right"/>
                <w:rPr>
                  <w:rFonts w:ascii="Arial Narrow" w:hAnsi="Arial Narrow"/>
                  <w:caps/>
                  <w:sz w:val="18"/>
                  <w:szCs w:val="18"/>
                </w:rPr>
              </w:pPr>
              <w:r>
                <w:rPr>
                  <w:rFonts w:ascii="Arial Narrow" w:hAnsi="Arial Narrow" w:cs="Arial"/>
                  <w:bCs/>
                  <w:sz w:val="18"/>
                  <w:szCs w:val="18"/>
                </w:rPr>
                <w:t>Nargish Sultana</w:t>
              </w:r>
            </w:p>
          </w:sdtContent>
        </w:sdt>
      </w:tc>
    </w:tr>
  </w:tbl>
  <w:p w14:paraId="151C1BE4" w14:textId="77777777" w:rsidR="00DA7216" w:rsidRPr="0008276C" w:rsidRDefault="00DA7216" w:rsidP="0008276C">
    <w:pPr>
      <w:pStyle w:val="Footer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0DEDE8" w14:textId="77777777" w:rsidR="007F7F4A" w:rsidRDefault="007F7F4A" w:rsidP="004743B0">
      <w:pPr>
        <w:spacing w:before="0"/>
      </w:pPr>
      <w:r>
        <w:separator/>
      </w:r>
    </w:p>
  </w:footnote>
  <w:footnote w:type="continuationSeparator" w:id="0">
    <w:p w14:paraId="3C3C7CAF" w14:textId="77777777" w:rsidR="007F7F4A" w:rsidRDefault="007F7F4A" w:rsidP="004743B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E71D5C" w14:textId="77777777" w:rsidR="00DA7216" w:rsidRDefault="00DA7216" w:rsidP="004743B0">
    <w:pPr>
      <w:pStyle w:val="Header"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tabs>
        <w:tab w:val="right" w:pos="9756"/>
      </w:tabs>
    </w:pPr>
    <w:r>
      <w:rPr>
        <w:rFonts w:ascii="Arial Narrow" w:hAnsi="Arial Narrow" w:cs="Arial Narrow"/>
        <w:sz w:val="20"/>
      </w:rPr>
      <w:t>CURRICULUM VITAE (CV) FOR PROPOSED PROFESSIONAL STAFF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sz w:val="20"/>
        <w:lang w:val="en-US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  <w:sz w:val="18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  <w:sz w:val="18"/>
      </w:r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  <w:sz w:val="18"/>
        <w:lang w:val="en-US"/>
      </w:rPr>
    </w:lvl>
  </w:abstractNum>
  <w:abstractNum w:abstractNumId="4" w15:restartNumberingAfterBreak="0">
    <w:nsid w:val="00000006"/>
    <w:multiLevelType w:val="singleLevel"/>
    <w:tmpl w:val="00000006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  <w:sz w:val="18"/>
        <w:lang w:val="en-US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</w:abstractNum>
  <w:abstractNum w:abstractNumId="6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7" w15:restartNumberingAfterBreak="0">
    <w:nsid w:val="05C17332"/>
    <w:multiLevelType w:val="hybridMultilevel"/>
    <w:tmpl w:val="07BC0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F77186"/>
    <w:multiLevelType w:val="hybridMultilevel"/>
    <w:tmpl w:val="07941DF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877FEC"/>
    <w:multiLevelType w:val="hybridMultilevel"/>
    <w:tmpl w:val="870A118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5F5594"/>
    <w:multiLevelType w:val="hybridMultilevel"/>
    <w:tmpl w:val="CA245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FB78B3"/>
    <w:multiLevelType w:val="hybridMultilevel"/>
    <w:tmpl w:val="991072FE"/>
    <w:lvl w:ilvl="0" w:tplc="1F4635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4705C"/>
    <w:multiLevelType w:val="hybridMultilevel"/>
    <w:tmpl w:val="7E724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61364D"/>
    <w:multiLevelType w:val="hybridMultilevel"/>
    <w:tmpl w:val="E2CC5BB0"/>
    <w:lvl w:ilvl="0" w:tplc="5CC086EE">
      <w:start w:val="1"/>
      <w:numFmt w:val="lowerLetter"/>
      <w:lvlText w:val="%1)"/>
      <w:lvlJc w:val="left"/>
      <w:pPr>
        <w:ind w:left="1080" w:hanging="72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FB60C7"/>
    <w:multiLevelType w:val="hybridMultilevel"/>
    <w:tmpl w:val="F0D4B0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EC7A83"/>
    <w:multiLevelType w:val="hybridMultilevel"/>
    <w:tmpl w:val="83F0EC86"/>
    <w:lvl w:ilvl="0" w:tplc="04090003">
      <w:start w:val="1"/>
      <w:numFmt w:val="bullet"/>
      <w:lvlText w:val="o"/>
      <w:lvlJc w:val="left"/>
      <w:pPr>
        <w:ind w:left="14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3" w:hanging="360"/>
      </w:pPr>
      <w:rPr>
        <w:rFonts w:ascii="Wingdings" w:hAnsi="Wingdings" w:hint="default"/>
      </w:rPr>
    </w:lvl>
  </w:abstractNum>
  <w:abstractNum w:abstractNumId="16" w15:restartNumberingAfterBreak="0">
    <w:nsid w:val="60A72A2E"/>
    <w:multiLevelType w:val="hybridMultilevel"/>
    <w:tmpl w:val="9E56C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D05532"/>
    <w:multiLevelType w:val="hybridMultilevel"/>
    <w:tmpl w:val="904E94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9B2344"/>
    <w:multiLevelType w:val="hybridMultilevel"/>
    <w:tmpl w:val="5F28F7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E2F1A5B"/>
    <w:multiLevelType w:val="multilevel"/>
    <w:tmpl w:val="97DA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5E3C65"/>
    <w:multiLevelType w:val="hybridMultilevel"/>
    <w:tmpl w:val="4A086F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58241">
    <w:abstractNumId w:val="7"/>
  </w:num>
  <w:num w:numId="2" w16cid:durableId="808860671">
    <w:abstractNumId w:val="17"/>
  </w:num>
  <w:num w:numId="3" w16cid:durableId="444277831">
    <w:abstractNumId w:val="11"/>
  </w:num>
  <w:num w:numId="4" w16cid:durableId="1263535370">
    <w:abstractNumId w:val="6"/>
  </w:num>
  <w:num w:numId="5" w16cid:durableId="983237938">
    <w:abstractNumId w:val="8"/>
  </w:num>
  <w:num w:numId="6" w16cid:durableId="1309750375">
    <w:abstractNumId w:val="13"/>
  </w:num>
  <w:num w:numId="7" w16cid:durableId="665670140">
    <w:abstractNumId w:val="14"/>
  </w:num>
  <w:num w:numId="8" w16cid:durableId="860163773">
    <w:abstractNumId w:val="20"/>
  </w:num>
  <w:num w:numId="9" w16cid:durableId="958409983">
    <w:abstractNumId w:val="18"/>
  </w:num>
  <w:num w:numId="10" w16cid:durableId="1851946944">
    <w:abstractNumId w:val="15"/>
  </w:num>
  <w:num w:numId="11" w16cid:durableId="151022723">
    <w:abstractNumId w:val="9"/>
  </w:num>
  <w:num w:numId="12" w16cid:durableId="790854680">
    <w:abstractNumId w:val="19"/>
  </w:num>
  <w:num w:numId="13" w16cid:durableId="286084626">
    <w:abstractNumId w:val="16"/>
  </w:num>
  <w:num w:numId="14" w16cid:durableId="885264089">
    <w:abstractNumId w:val="12"/>
  </w:num>
  <w:num w:numId="15" w16cid:durableId="746075110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E66"/>
    <w:rsid w:val="0001031F"/>
    <w:rsid w:val="00011D56"/>
    <w:rsid w:val="00012F8C"/>
    <w:rsid w:val="000130D9"/>
    <w:rsid w:val="0001689E"/>
    <w:rsid w:val="00031595"/>
    <w:rsid w:val="00035C69"/>
    <w:rsid w:val="0004259A"/>
    <w:rsid w:val="000453A5"/>
    <w:rsid w:val="00046923"/>
    <w:rsid w:val="0005349A"/>
    <w:rsid w:val="00057627"/>
    <w:rsid w:val="00061051"/>
    <w:rsid w:val="00061918"/>
    <w:rsid w:val="00067115"/>
    <w:rsid w:val="000702AC"/>
    <w:rsid w:val="0007102F"/>
    <w:rsid w:val="00071751"/>
    <w:rsid w:val="00077A8E"/>
    <w:rsid w:val="0008276C"/>
    <w:rsid w:val="0008395D"/>
    <w:rsid w:val="00084BE0"/>
    <w:rsid w:val="0009527E"/>
    <w:rsid w:val="000A37CC"/>
    <w:rsid w:val="000A6F40"/>
    <w:rsid w:val="000A77F7"/>
    <w:rsid w:val="000B09C4"/>
    <w:rsid w:val="000B366E"/>
    <w:rsid w:val="000C5C40"/>
    <w:rsid w:val="000C67D9"/>
    <w:rsid w:val="000D1B81"/>
    <w:rsid w:val="000D29F0"/>
    <w:rsid w:val="000D5048"/>
    <w:rsid w:val="000D73C5"/>
    <w:rsid w:val="000E142A"/>
    <w:rsid w:val="000E7F5A"/>
    <w:rsid w:val="000F18FA"/>
    <w:rsid w:val="000F58EF"/>
    <w:rsid w:val="000F60C8"/>
    <w:rsid w:val="000F781C"/>
    <w:rsid w:val="00104E2F"/>
    <w:rsid w:val="00105646"/>
    <w:rsid w:val="001067A7"/>
    <w:rsid w:val="00112261"/>
    <w:rsid w:val="0011256B"/>
    <w:rsid w:val="00113D67"/>
    <w:rsid w:val="00114C1D"/>
    <w:rsid w:val="001279DA"/>
    <w:rsid w:val="001315BA"/>
    <w:rsid w:val="00140153"/>
    <w:rsid w:val="001434C8"/>
    <w:rsid w:val="001455B8"/>
    <w:rsid w:val="00151C5A"/>
    <w:rsid w:val="0015598E"/>
    <w:rsid w:val="001603A1"/>
    <w:rsid w:val="001647A2"/>
    <w:rsid w:val="00171283"/>
    <w:rsid w:val="001719FE"/>
    <w:rsid w:val="0017306F"/>
    <w:rsid w:val="00173F13"/>
    <w:rsid w:val="00174616"/>
    <w:rsid w:val="0018505D"/>
    <w:rsid w:val="00195294"/>
    <w:rsid w:val="00195D05"/>
    <w:rsid w:val="001960E1"/>
    <w:rsid w:val="0019678E"/>
    <w:rsid w:val="00197560"/>
    <w:rsid w:val="001A1D6F"/>
    <w:rsid w:val="001B1C12"/>
    <w:rsid w:val="001B222D"/>
    <w:rsid w:val="001B5895"/>
    <w:rsid w:val="001C038D"/>
    <w:rsid w:val="001C2F40"/>
    <w:rsid w:val="001C39D7"/>
    <w:rsid w:val="001C5AA1"/>
    <w:rsid w:val="001C5BCD"/>
    <w:rsid w:val="001C662B"/>
    <w:rsid w:val="001C6A23"/>
    <w:rsid w:val="001D042E"/>
    <w:rsid w:val="001D2F1B"/>
    <w:rsid w:val="001E1E74"/>
    <w:rsid w:val="001E3B2C"/>
    <w:rsid w:val="001F1915"/>
    <w:rsid w:val="001F3A0C"/>
    <w:rsid w:val="001F3F31"/>
    <w:rsid w:val="001F78B7"/>
    <w:rsid w:val="00201E02"/>
    <w:rsid w:val="002027DA"/>
    <w:rsid w:val="002038C7"/>
    <w:rsid w:val="00211176"/>
    <w:rsid w:val="002162F4"/>
    <w:rsid w:val="00221BFD"/>
    <w:rsid w:val="00227370"/>
    <w:rsid w:val="00231A2B"/>
    <w:rsid w:val="00235FE2"/>
    <w:rsid w:val="00236AC0"/>
    <w:rsid w:val="00237E91"/>
    <w:rsid w:val="0024217A"/>
    <w:rsid w:val="00243A76"/>
    <w:rsid w:val="00243BC4"/>
    <w:rsid w:val="00247D9F"/>
    <w:rsid w:val="00251452"/>
    <w:rsid w:val="00253E33"/>
    <w:rsid w:val="00261EAF"/>
    <w:rsid w:val="00262D6E"/>
    <w:rsid w:val="002630E0"/>
    <w:rsid w:val="002674DD"/>
    <w:rsid w:val="0027160D"/>
    <w:rsid w:val="00273AB3"/>
    <w:rsid w:val="00277B47"/>
    <w:rsid w:val="00281798"/>
    <w:rsid w:val="0028764D"/>
    <w:rsid w:val="0029307D"/>
    <w:rsid w:val="002960BD"/>
    <w:rsid w:val="002A19D0"/>
    <w:rsid w:val="002A360F"/>
    <w:rsid w:val="002A3659"/>
    <w:rsid w:val="002A5AF3"/>
    <w:rsid w:val="002A6E2E"/>
    <w:rsid w:val="002B2859"/>
    <w:rsid w:val="002B769C"/>
    <w:rsid w:val="002C1867"/>
    <w:rsid w:val="002C264A"/>
    <w:rsid w:val="002C6271"/>
    <w:rsid w:val="002C64E9"/>
    <w:rsid w:val="002D1E8A"/>
    <w:rsid w:val="002D479A"/>
    <w:rsid w:val="002D524A"/>
    <w:rsid w:val="002D6109"/>
    <w:rsid w:val="002D6A34"/>
    <w:rsid w:val="002E1253"/>
    <w:rsid w:val="002E45A5"/>
    <w:rsid w:val="002E4607"/>
    <w:rsid w:val="002E4CE0"/>
    <w:rsid w:val="002F791C"/>
    <w:rsid w:val="00301011"/>
    <w:rsid w:val="003124D8"/>
    <w:rsid w:val="003134A8"/>
    <w:rsid w:val="00313631"/>
    <w:rsid w:val="00316934"/>
    <w:rsid w:val="003233D2"/>
    <w:rsid w:val="00324B2D"/>
    <w:rsid w:val="00334EAA"/>
    <w:rsid w:val="0033690B"/>
    <w:rsid w:val="00342A84"/>
    <w:rsid w:val="00346A84"/>
    <w:rsid w:val="003524C0"/>
    <w:rsid w:val="00362022"/>
    <w:rsid w:val="0036242E"/>
    <w:rsid w:val="0037317C"/>
    <w:rsid w:val="0037413E"/>
    <w:rsid w:val="00374E13"/>
    <w:rsid w:val="003804F2"/>
    <w:rsid w:val="0038052B"/>
    <w:rsid w:val="00383B88"/>
    <w:rsid w:val="00384ACB"/>
    <w:rsid w:val="00384B49"/>
    <w:rsid w:val="003861AA"/>
    <w:rsid w:val="00394AFE"/>
    <w:rsid w:val="00396DE4"/>
    <w:rsid w:val="003A283A"/>
    <w:rsid w:val="003A2D0C"/>
    <w:rsid w:val="003A5CC6"/>
    <w:rsid w:val="003B2AAE"/>
    <w:rsid w:val="003C289C"/>
    <w:rsid w:val="003E4AF7"/>
    <w:rsid w:val="003E635D"/>
    <w:rsid w:val="003F57ED"/>
    <w:rsid w:val="003F597C"/>
    <w:rsid w:val="003F7E7D"/>
    <w:rsid w:val="00412DBE"/>
    <w:rsid w:val="00413D73"/>
    <w:rsid w:val="00421303"/>
    <w:rsid w:val="004218C9"/>
    <w:rsid w:val="0042429C"/>
    <w:rsid w:val="0043032E"/>
    <w:rsid w:val="004330BC"/>
    <w:rsid w:val="00436E6E"/>
    <w:rsid w:val="004410DA"/>
    <w:rsid w:val="004466AC"/>
    <w:rsid w:val="004476E8"/>
    <w:rsid w:val="00450E00"/>
    <w:rsid w:val="00451E65"/>
    <w:rsid w:val="00457DC6"/>
    <w:rsid w:val="004658CB"/>
    <w:rsid w:val="004668EC"/>
    <w:rsid w:val="004715E9"/>
    <w:rsid w:val="00472E6D"/>
    <w:rsid w:val="00474160"/>
    <w:rsid w:val="004743B0"/>
    <w:rsid w:val="00481FE0"/>
    <w:rsid w:val="00487948"/>
    <w:rsid w:val="00492404"/>
    <w:rsid w:val="00493CDC"/>
    <w:rsid w:val="004A41A4"/>
    <w:rsid w:val="004A510E"/>
    <w:rsid w:val="004A6468"/>
    <w:rsid w:val="004B1EF7"/>
    <w:rsid w:val="004B4ABD"/>
    <w:rsid w:val="004B7C38"/>
    <w:rsid w:val="004B7E2A"/>
    <w:rsid w:val="004C0865"/>
    <w:rsid w:val="004C4287"/>
    <w:rsid w:val="004C5763"/>
    <w:rsid w:val="004C62CD"/>
    <w:rsid w:val="004D3163"/>
    <w:rsid w:val="004E05BE"/>
    <w:rsid w:val="004E465F"/>
    <w:rsid w:val="004E5ADA"/>
    <w:rsid w:val="004E7831"/>
    <w:rsid w:val="004F0007"/>
    <w:rsid w:val="004F0288"/>
    <w:rsid w:val="004F3127"/>
    <w:rsid w:val="004F3AD1"/>
    <w:rsid w:val="005031DE"/>
    <w:rsid w:val="00510F42"/>
    <w:rsid w:val="0051135C"/>
    <w:rsid w:val="00524C4D"/>
    <w:rsid w:val="005311D8"/>
    <w:rsid w:val="00536724"/>
    <w:rsid w:val="005424E3"/>
    <w:rsid w:val="00550F1F"/>
    <w:rsid w:val="005515A2"/>
    <w:rsid w:val="005529AE"/>
    <w:rsid w:val="0055473A"/>
    <w:rsid w:val="00557DA2"/>
    <w:rsid w:val="00561E96"/>
    <w:rsid w:val="005654F2"/>
    <w:rsid w:val="005742F9"/>
    <w:rsid w:val="005743A9"/>
    <w:rsid w:val="0058514A"/>
    <w:rsid w:val="00587661"/>
    <w:rsid w:val="00592A06"/>
    <w:rsid w:val="005A19FF"/>
    <w:rsid w:val="005A4367"/>
    <w:rsid w:val="005A6865"/>
    <w:rsid w:val="005C7392"/>
    <w:rsid w:val="005E0048"/>
    <w:rsid w:val="005E0EAC"/>
    <w:rsid w:val="005E4CEC"/>
    <w:rsid w:val="005E6BDB"/>
    <w:rsid w:val="006039A2"/>
    <w:rsid w:val="0060436E"/>
    <w:rsid w:val="0060632A"/>
    <w:rsid w:val="006076A1"/>
    <w:rsid w:val="006146BE"/>
    <w:rsid w:val="00623FFF"/>
    <w:rsid w:val="0063487F"/>
    <w:rsid w:val="00634C02"/>
    <w:rsid w:val="00635BEF"/>
    <w:rsid w:val="006411A8"/>
    <w:rsid w:val="006446DD"/>
    <w:rsid w:val="00645412"/>
    <w:rsid w:val="00645E5F"/>
    <w:rsid w:val="00651FC4"/>
    <w:rsid w:val="006546DA"/>
    <w:rsid w:val="00662CD5"/>
    <w:rsid w:val="00683685"/>
    <w:rsid w:val="00686700"/>
    <w:rsid w:val="00691F70"/>
    <w:rsid w:val="006927F0"/>
    <w:rsid w:val="00694372"/>
    <w:rsid w:val="006A6970"/>
    <w:rsid w:val="006B226D"/>
    <w:rsid w:val="006B7230"/>
    <w:rsid w:val="006C4138"/>
    <w:rsid w:val="006C5DDB"/>
    <w:rsid w:val="006C67C3"/>
    <w:rsid w:val="006D0F38"/>
    <w:rsid w:val="006D36A1"/>
    <w:rsid w:val="006D387A"/>
    <w:rsid w:val="006D5249"/>
    <w:rsid w:val="006D6E60"/>
    <w:rsid w:val="006E0248"/>
    <w:rsid w:val="006E72B0"/>
    <w:rsid w:val="006E75FD"/>
    <w:rsid w:val="006F1179"/>
    <w:rsid w:val="006F2F01"/>
    <w:rsid w:val="006F45F2"/>
    <w:rsid w:val="00700DDB"/>
    <w:rsid w:val="007058B6"/>
    <w:rsid w:val="007072DC"/>
    <w:rsid w:val="007114F9"/>
    <w:rsid w:val="00716A1C"/>
    <w:rsid w:val="007258E2"/>
    <w:rsid w:val="00726F41"/>
    <w:rsid w:val="00726F73"/>
    <w:rsid w:val="0072756B"/>
    <w:rsid w:val="00730CA8"/>
    <w:rsid w:val="00731EA0"/>
    <w:rsid w:val="00742A0D"/>
    <w:rsid w:val="007550D0"/>
    <w:rsid w:val="00761116"/>
    <w:rsid w:val="0076170F"/>
    <w:rsid w:val="0076527F"/>
    <w:rsid w:val="007760DD"/>
    <w:rsid w:val="00776953"/>
    <w:rsid w:val="00777BA2"/>
    <w:rsid w:val="00783EB7"/>
    <w:rsid w:val="00795A33"/>
    <w:rsid w:val="007A3F78"/>
    <w:rsid w:val="007A618D"/>
    <w:rsid w:val="007B073D"/>
    <w:rsid w:val="007C3AEC"/>
    <w:rsid w:val="007C4684"/>
    <w:rsid w:val="007C57C9"/>
    <w:rsid w:val="007D35DF"/>
    <w:rsid w:val="007D55A1"/>
    <w:rsid w:val="007E4526"/>
    <w:rsid w:val="007E4677"/>
    <w:rsid w:val="007E5643"/>
    <w:rsid w:val="007F2FD5"/>
    <w:rsid w:val="007F6B92"/>
    <w:rsid w:val="007F7F4A"/>
    <w:rsid w:val="008034F1"/>
    <w:rsid w:val="008059A0"/>
    <w:rsid w:val="00806347"/>
    <w:rsid w:val="00810CCD"/>
    <w:rsid w:val="008139F6"/>
    <w:rsid w:val="00815EB4"/>
    <w:rsid w:val="00825773"/>
    <w:rsid w:val="008313FE"/>
    <w:rsid w:val="0083187E"/>
    <w:rsid w:val="00840E5B"/>
    <w:rsid w:val="00842FE6"/>
    <w:rsid w:val="0084511C"/>
    <w:rsid w:val="00845744"/>
    <w:rsid w:val="00847A86"/>
    <w:rsid w:val="00851725"/>
    <w:rsid w:val="00857133"/>
    <w:rsid w:val="008610AE"/>
    <w:rsid w:val="00861EA5"/>
    <w:rsid w:val="00865CC7"/>
    <w:rsid w:val="00867CC2"/>
    <w:rsid w:val="0089045C"/>
    <w:rsid w:val="008956F9"/>
    <w:rsid w:val="00896D27"/>
    <w:rsid w:val="0089741A"/>
    <w:rsid w:val="008A595F"/>
    <w:rsid w:val="008A630B"/>
    <w:rsid w:val="008B145D"/>
    <w:rsid w:val="008B15CB"/>
    <w:rsid w:val="008B2FCB"/>
    <w:rsid w:val="008C446E"/>
    <w:rsid w:val="008C584C"/>
    <w:rsid w:val="008D04E3"/>
    <w:rsid w:val="008D1153"/>
    <w:rsid w:val="008D3F4F"/>
    <w:rsid w:val="008E6133"/>
    <w:rsid w:val="008F5194"/>
    <w:rsid w:val="00915550"/>
    <w:rsid w:val="00915EA7"/>
    <w:rsid w:val="009222A0"/>
    <w:rsid w:val="009317B4"/>
    <w:rsid w:val="009352C7"/>
    <w:rsid w:val="009366C3"/>
    <w:rsid w:val="009372F0"/>
    <w:rsid w:val="009373FD"/>
    <w:rsid w:val="009405B7"/>
    <w:rsid w:val="009433B4"/>
    <w:rsid w:val="0096793A"/>
    <w:rsid w:val="009701B8"/>
    <w:rsid w:val="00977E42"/>
    <w:rsid w:val="00992888"/>
    <w:rsid w:val="00993147"/>
    <w:rsid w:val="00994953"/>
    <w:rsid w:val="00997DFD"/>
    <w:rsid w:val="009A3C01"/>
    <w:rsid w:val="009A7D74"/>
    <w:rsid w:val="009B3C62"/>
    <w:rsid w:val="009C3F37"/>
    <w:rsid w:val="009C41F5"/>
    <w:rsid w:val="009D626D"/>
    <w:rsid w:val="009F213B"/>
    <w:rsid w:val="009F3EE7"/>
    <w:rsid w:val="009F44FD"/>
    <w:rsid w:val="00A031F6"/>
    <w:rsid w:val="00A156AC"/>
    <w:rsid w:val="00A15E6B"/>
    <w:rsid w:val="00A16196"/>
    <w:rsid w:val="00A21E66"/>
    <w:rsid w:val="00A33D8E"/>
    <w:rsid w:val="00A33E9C"/>
    <w:rsid w:val="00A37803"/>
    <w:rsid w:val="00A41724"/>
    <w:rsid w:val="00A42601"/>
    <w:rsid w:val="00A43543"/>
    <w:rsid w:val="00A46E3B"/>
    <w:rsid w:val="00A473D3"/>
    <w:rsid w:val="00A503AD"/>
    <w:rsid w:val="00A509A5"/>
    <w:rsid w:val="00A53C20"/>
    <w:rsid w:val="00A56202"/>
    <w:rsid w:val="00A564C7"/>
    <w:rsid w:val="00A568D9"/>
    <w:rsid w:val="00A666DE"/>
    <w:rsid w:val="00A67788"/>
    <w:rsid w:val="00A73FF4"/>
    <w:rsid w:val="00A7692F"/>
    <w:rsid w:val="00A80DEA"/>
    <w:rsid w:val="00A8360E"/>
    <w:rsid w:val="00A85E8E"/>
    <w:rsid w:val="00A93DCD"/>
    <w:rsid w:val="00AA07A7"/>
    <w:rsid w:val="00AA0DBA"/>
    <w:rsid w:val="00AA1D29"/>
    <w:rsid w:val="00AA26ED"/>
    <w:rsid w:val="00AA5DEF"/>
    <w:rsid w:val="00AB3F4B"/>
    <w:rsid w:val="00AC14D4"/>
    <w:rsid w:val="00AC1B86"/>
    <w:rsid w:val="00AC2098"/>
    <w:rsid w:val="00AC5A48"/>
    <w:rsid w:val="00AC6759"/>
    <w:rsid w:val="00AC703E"/>
    <w:rsid w:val="00AC7A8C"/>
    <w:rsid w:val="00AD48DA"/>
    <w:rsid w:val="00AE0C3B"/>
    <w:rsid w:val="00AE1430"/>
    <w:rsid w:val="00AE25CE"/>
    <w:rsid w:val="00AE3FC1"/>
    <w:rsid w:val="00AF09E8"/>
    <w:rsid w:val="00AF2A5D"/>
    <w:rsid w:val="00B007F2"/>
    <w:rsid w:val="00B0121D"/>
    <w:rsid w:val="00B01273"/>
    <w:rsid w:val="00B13E9B"/>
    <w:rsid w:val="00B1515D"/>
    <w:rsid w:val="00B2001B"/>
    <w:rsid w:val="00B215A7"/>
    <w:rsid w:val="00B220AD"/>
    <w:rsid w:val="00B2303E"/>
    <w:rsid w:val="00B37209"/>
    <w:rsid w:val="00B37D7E"/>
    <w:rsid w:val="00B402A4"/>
    <w:rsid w:val="00B435B1"/>
    <w:rsid w:val="00B43976"/>
    <w:rsid w:val="00B450A5"/>
    <w:rsid w:val="00B45500"/>
    <w:rsid w:val="00B55AD0"/>
    <w:rsid w:val="00B64318"/>
    <w:rsid w:val="00B738C1"/>
    <w:rsid w:val="00B762EF"/>
    <w:rsid w:val="00B77856"/>
    <w:rsid w:val="00B9100A"/>
    <w:rsid w:val="00B91F66"/>
    <w:rsid w:val="00B94541"/>
    <w:rsid w:val="00B9725D"/>
    <w:rsid w:val="00BA7297"/>
    <w:rsid w:val="00BB1104"/>
    <w:rsid w:val="00BC0429"/>
    <w:rsid w:val="00BC749E"/>
    <w:rsid w:val="00BD5E3F"/>
    <w:rsid w:val="00BD772F"/>
    <w:rsid w:val="00BD7945"/>
    <w:rsid w:val="00BE1894"/>
    <w:rsid w:val="00BF16D1"/>
    <w:rsid w:val="00C05450"/>
    <w:rsid w:val="00C07C34"/>
    <w:rsid w:val="00C1524A"/>
    <w:rsid w:val="00C15960"/>
    <w:rsid w:val="00C21AB9"/>
    <w:rsid w:val="00C2257A"/>
    <w:rsid w:val="00C31A97"/>
    <w:rsid w:val="00C52F15"/>
    <w:rsid w:val="00C53C48"/>
    <w:rsid w:val="00C661EF"/>
    <w:rsid w:val="00C762AC"/>
    <w:rsid w:val="00C76DE2"/>
    <w:rsid w:val="00C77016"/>
    <w:rsid w:val="00C80E75"/>
    <w:rsid w:val="00C85E42"/>
    <w:rsid w:val="00C86F45"/>
    <w:rsid w:val="00C91AC3"/>
    <w:rsid w:val="00C93A55"/>
    <w:rsid w:val="00C945B2"/>
    <w:rsid w:val="00C95502"/>
    <w:rsid w:val="00CA36D0"/>
    <w:rsid w:val="00CA7AA9"/>
    <w:rsid w:val="00CC1F4F"/>
    <w:rsid w:val="00CC3E5B"/>
    <w:rsid w:val="00CC466B"/>
    <w:rsid w:val="00CD55F1"/>
    <w:rsid w:val="00CE1209"/>
    <w:rsid w:val="00CE30DD"/>
    <w:rsid w:val="00D0370C"/>
    <w:rsid w:val="00D043A4"/>
    <w:rsid w:val="00D06D84"/>
    <w:rsid w:val="00D1131A"/>
    <w:rsid w:val="00D1402F"/>
    <w:rsid w:val="00D15F64"/>
    <w:rsid w:val="00D23519"/>
    <w:rsid w:val="00D2526C"/>
    <w:rsid w:val="00D30722"/>
    <w:rsid w:val="00D317B7"/>
    <w:rsid w:val="00D32A44"/>
    <w:rsid w:val="00D33261"/>
    <w:rsid w:val="00D34003"/>
    <w:rsid w:val="00D35C40"/>
    <w:rsid w:val="00D375E3"/>
    <w:rsid w:val="00D3776E"/>
    <w:rsid w:val="00D475FD"/>
    <w:rsid w:val="00D53F36"/>
    <w:rsid w:val="00D54070"/>
    <w:rsid w:val="00D63FC9"/>
    <w:rsid w:val="00D65941"/>
    <w:rsid w:val="00D65B6A"/>
    <w:rsid w:val="00D7230F"/>
    <w:rsid w:val="00D812D4"/>
    <w:rsid w:val="00D874A5"/>
    <w:rsid w:val="00D87767"/>
    <w:rsid w:val="00D9080E"/>
    <w:rsid w:val="00D92480"/>
    <w:rsid w:val="00DA09C5"/>
    <w:rsid w:val="00DA2F51"/>
    <w:rsid w:val="00DA4A79"/>
    <w:rsid w:val="00DA7216"/>
    <w:rsid w:val="00DD1F5D"/>
    <w:rsid w:val="00DD2619"/>
    <w:rsid w:val="00DD585D"/>
    <w:rsid w:val="00DD5B86"/>
    <w:rsid w:val="00DE24A1"/>
    <w:rsid w:val="00DE2888"/>
    <w:rsid w:val="00DF0548"/>
    <w:rsid w:val="00DF08E6"/>
    <w:rsid w:val="00E02641"/>
    <w:rsid w:val="00E0421A"/>
    <w:rsid w:val="00E1238A"/>
    <w:rsid w:val="00E12A3D"/>
    <w:rsid w:val="00E160A8"/>
    <w:rsid w:val="00E162E1"/>
    <w:rsid w:val="00E17FC5"/>
    <w:rsid w:val="00E233DF"/>
    <w:rsid w:val="00E25B77"/>
    <w:rsid w:val="00E25F27"/>
    <w:rsid w:val="00E265EF"/>
    <w:rsid w:val="00E30164"/>
    <w:rsid w:val="00E37841"/>
    <w:rsid w:val="00E40B32"/>
    <w:rsid w:val="00E46762"/>
    <w:rsid w:val="00E52B87"/>
    <w:rsid w:val="00E56491"/>
    <w:rsid w:val="00E607EE"/>
    <w:rsid w:val="00E639E0"/>
    <w:rsid w:val="00E64AE6"/>
    <w:rsid w:val="00E66D2B"/>
    <w:rsid w:val="00E674E5"/>
    <w:rsid w:val="00E81FAC"/>
    <w:rsid w:val="00EA2722"/>
    <w:rsid w:val="00EA72B7"/>
    <w:rsid w:val="00EA77EB"/>
    <w:rsid w:val="00EB0D8C"/>
    <w:rsid w:val="00EC0C25"/>
    <w:rsid w:val="00EC5835"/>
    <w:rsid w:val="00EC5D2E"/>
    <w:rsid w:val="00ED6B07"/>
    <w:rsid w:val="00EE6A68"/>
    <w:rsid w:val="00EF09E0"/>
    <w:rsid w:val="00EF52C9"/>
    <w:rsid w:val="00EF653F"/>
    <w:rsid w:val="00EF6F9C"/>
    <w:rsid w:val="00F02F7F"/>
    <w:rsid w:val="00F034A8"/>
    <w:rsid w:val="00F121CB"/>
    <w:rsid w:val="00F15213"/>
    <w:rsid w:val="00F17DC5"/>
    <w:rsid w:val="00F272CC"/>
    <w:rsid w:val="00F4077C"/>
    <w:rsid w:val="00F446FA"/>
    <w:rsid w:val="00F45B06"/>
    <w:rsid w:val="00F46739"/>
    <w:rsid w:val="00F50EF0"/>
    <w:rsid w:val="00F62D8F"/>
    <w:rsid w:val="00F65FF3"/>
    <w:rsid w:val="00F827B7"/>
    <w:rsid w:val="00F85DB2"/>
    <w:rsid w:val="00F9503D"/>
    <w:rsid w:val="00F97DF2"/>
    <w:rsid w:val="00FA1C1B"/>
    <w:rsid w:val="00FA283B"/>
    <w:rsid w:val="00FA592F"/>
    <w:rsid w:val="00FB1512"/>
    <w:rsid w:val="00FB6536"/>
    <w:rsid w:val="00FC18CE"/>
    <w:rsid w:val="00FC38D5"/>
    <w:rsid w:val="00FC39DA"/>
    <w:rsid w:val="00FC60F5"/>
    <w:rsid w:val="00FE01A4"/>
    <w:rsid w:val="00FE7B30"/>
    <w:rsid w:val="00FF1677"/>
    <w:rsid w:val="00FF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F1C172"/>
  <w15:chartTrackingRefBased/>
  <w15:docId w15:val="{AD9BA7DB-D094-4F83-B8B1-7A924FEB2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49A"/>
    <w:pPr>
      <w:spacing w:before="40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349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349A"/>
    <w:pPr>
      <w:keepNext/>
      <w:keepLines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05349A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349A"/>
    <w:pPr>
      <w:keepNext/>
      <w:spacing w:before="240" w:after="60" w:line="276" w:lineRule="auto"/>
      <w:outlineLvl w:val="3"/>
    </w:pPr>
    <w:rPr>
      <w:rFonts w:eastAsia="Times New Roman" w:cs="Times New Roman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05349A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qFormat/>
    <w:rsid w:val="0005349A"/>
    <w:pPr>
      <w:spacing w:before="240" w:after="60" w:line="276" w:lineRule="auto"/>
      <w:outlineLvl w:val="5"/>
    </w:pPr>
    <w:rPr>
      <w:rFonts w:eastAsia="Times New Roman" w:cs="Times New Roman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5349A"/>
    <w:pPr>
      <w:spacing w:before="240" w:after="60" w:line="276" w:lineRule="auto"/>
      <w:outlineLvl w:val="6"/>
    </w:pPr>
    <w:rPr>
      <w:rFonts w:eastAsia="Times New Roman" w:cs="Times New Roman"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5349A"/>
    <w:pPr>
      <w:keepNext/>
      <w:keepLines/>
      <w:spacing w:line="259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4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5349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5349A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05349A"/>
    <w:rPr>
      <w:rFonts w:ascii="Calibri" w:eastAsia="Times New Roman" w:hAnsi="Calibri" w:cs="Times New Roman"/>
      <w:b/>
      <w:bCs/>
      <w:sz w:val="28"/>
      <w:szCs w:val="28"/>
      <w:lang w:val="x-none" w:eastAsia="x-none"/>
    </w:rPr>
  </w:style>
  <w:style w:type="character" w:customStyle="1" w:styleId="Heading5Char">
    <w:name w:val="Heading 5 Char"/>
    <w:basedOn w:val="DefaultParagraphFont"/>
    <w:link w:val="Heading5"/>
    <w:uiPriority w:val="9"/>
    <w:rsid w:val="0005349A"/>
    <w:rPr>
      <w:rFonts w:ascii="Calibri" w:eastAsia="Calibri" w:hAnsi="Calibri" w:cs="Calibri"/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05349A"/>
    <w:rPr>
      <w:rFonts w:ascii="Calibri" w:eastAsia="Times New Roman" w:hAnsi="Calibri" w:cs="Times New Roman"/>
      <w:b/>
      <w:bCs/>
      <w:lang w:val="x-none" w:eastAsia="x-none"/>
    </w:rPr>
  </w:style>
  <w:style w:type="character" w:customStyle="1" w:styleId="Heading7Char">
    <w:name w:val="Heading 7 Char"/>
    <w:basedOn w:val="DefaultParagraphFont"/>
    <w:link w:val="Heading7"/>
    <w:uiPriority w:val="9"/>
    <w:rsid w:val="0005349A"/>
    <w:rPr>
      <w:rFonts w:ascii="Calibri" w:eastAsia="Times New Roman" w:hAnsi="Calibri" w:cs="Times New Roman"/>
      <w:sz w:val="24"/>
      <w:szCs w:val="24"/>
      <w:lang w:val="x-none" w:eastAsia="x-none"/>
    </w:rPr>
  </w:style>
  <w:style w:type="character" w:customStyle="1" w:styleId="Heading8Char">
    <w:name w:val="Heading 8 Char"/>
    <w:basedOn w:val="DefaultParagraphFont"/>
    <w:link w:val="Heading8"/>
    <w:uiPriority w:val="9"/>
    <w:rsid w:val="0005349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paragraph" w:styleId="Title">
    <w:name w:val="Title"/>
    <w:aliases w:val="ToC Title"/>
    <w:basedOn w:val="Normal"/>
    <w:link w:val="TitleChar"/>
    <w:uiPriority w:val="10"/>
    <w:qFormat/>
    <w:rsid w:val="0005349A"/>
    <w:pPr>
      <w:spacing w:before="0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character" w:customStyle="1" w:styleId="TitleChar">
    <w:name w:val="Title Char"/>
    <w:aliases w:val="ToC Title Char"/>
    <w:basedOn w:val="DefaultParagraphFont"/>
    <w:link w:val="Title"/>
    <w:uiPriority w:val="10"/>
    <w:rsid w:val="0005349A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Header">
    <w:name w:val="header"/>
    <w:aliases w:val="Header Odd Page,h,hd, Char"/>
    <w:basedOn w:val="Normal"/>
    <w:link w:val="HeaderChar"/>
    <w:unhideWhenUsed/>
    <w:rsid w:val="0005349A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aliases w:val="Header Odd Page Char,h Char,hd Char, Char Char"/>
    <w:basedOn w:val="DefaultParagraphFont"/>
    <w:link w:val="Header"/>
    <w:uiPriority w:val="99"/>
    <w:rsid w:val="0005349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5349A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5349A"/>
    <w:rPr>
      <w:rFonts w:ascii="Calibri" w:eastAsia="Calibri" w:hAnsi="Calibri" w:cs="Calibri"/>
    </w:rPr>
  </w:style>
  <w:style w:type="paragraph" w:styleId="BodyText2">
    <w:name w:val="Body Text 2"/>
    <w:basedOn w:val="Normal"/>
    <w:link w:val="BodyText2Char"/>
    <w:uiPriority w:val="99"/>
    <w:unhideWhenUsed/>
    <w:rsid w:val="0005349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05349A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05349A"/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5349A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5349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5349A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05349A"/>
    <w:rPr>
      <w:rFonts w:ascii="Calibri" w:eastAsiaTheme="minorEastAsia" w:hAnsi="Calibri" w:cs="Calibri"/>
    </w:rPr>
  </w:style>
  <w:style w:type="character" w:customStyle="1" w:styleId="NoSpacingChar">
    <w:name w:val="No Spacing Char"/>
    <w:basedOn w:val="DefaultParagraphFont"/>
    <w:link w:val="NoSpacing"/>
    <w:uiPriority w:val="1"/>
    <w:rsid w:val="0005349A"/>
    <w:rPr>
      <w:rFonts w:ascii="Calibri" w:eastAsiaTheme="minorEastAsia" w:hAnsi="Calibri" w:cs="Calibri"/>
    </w:rPr>
  </w:style>
  <w:style w:type="paragraph" w:styleId="BodyTextIndent">
    <w:name w:val="Body Text Indent"/>
    <w:basedOn w:val="Normal"/>
    <w:link w:val="BodyTextIndentChar"/>
    <w:uiPriority w:val="99"/>
    <w:unhideWhenUsed/>
    <w:rsid w:val="0005349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05349A"/>
    <w:rPr>
      <w:rFonts w:ascii="Calibri" w:eastAsia="Calibri" w:hAnsi="Calibri" w:cs="Calibri"/>
    </w:rPr>
  </w:style>
  <w:style w:type="paragraph" w:styleId="ListParagraph">
    <w:name w:val="List Paragraph"/>
    <w:aliases w:val="List Paragraph (numbered (a)),Normal 2"/>
    <w:basedOn w:val="Normal"/>
    <w:link w:val="ListParagraphChar"/>
    <w:uiPriority w:val="34"/>
    <w:qFormat/>
    <w:rsid w:val="0005349A"/>
    <w:pPr>
      <w:ind w:left="720"/>
      <w:contextualSpacing/>
    </w:pPr>
  </w:style>
  <w:style w:type="character" w:customStyle="1" w:styleId="ListParagraphChar">
    <w:name w:val="List Paragraph Char"/>
    <w:aliases w:val="List Paragraph (numbered (a)) Char,Normal 2 Char"/>
    <w:basedOn w:val="DefaultParagraphFont"/>
    <w:link w:val="ListParagraph"/>
    <w:uiPriority w:val="34"/>
    <w:locked/>
    <w:rsid w:val="0005349A"/>
    <w:rPr>
      <w:rFonts w:ascii="Calibri" w:eastAsia="Calibri" w:hAnsi="Calibri" w:cs="Calibri"/>
    </w:rPr>
  </w:style>
  <w:style w:type="table" w:customStyle="1" w:styleId="TableGrid1">
    <w:name w:val="Table Grid1"/>
    <w:basedOn w:val="TableNormal"/>
    <w:next w:val="TableGrid"/>
    <w:uiPriority w:val="39"/>
    <w:rsid w:val="0005349A"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5349A"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character" w:customStyle="1" w:styleId="apple-converted-space">
    <w:name w:val="apple-converted-space"/>
    <w:rsid w:val="0005349A"/>
  </w:style>
  <w:style w:type="paragraph" w:styleId="TOC2">
    <w:name w:val="toc 2"/>
    <w:basedOn w:val="Normal"/>
    <w:next w:val="Normal"/>
    <w:autoRedefine/>
    <w:uiPriority w:val="39"/>
    <w:unhideWhenUsed/>
    <w:rsid w:val="0005349A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0534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5349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5349A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34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349A"/>
    <w:rPr>
      <w:rFonts w:ascii="Calibri" w:eastAsia="Calibri" w:hAnsi="Calibri" w:cs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349A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49A"/>
    <w:rPr>
      <w:rFonts w:ascii="Segoe UI" w:eastAsia="Calibr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rsid w:val="0005349A"/>
    <w:pPr>
      <w:spacing w:before="0"/>
      <w:jc w:val="both"/>
    </w:pPr>
    <w:rPr>
      <w:rFonts w:ascii="Times New Roman" w:eastAsia="Times New Roman" w:hAnsi="Times New Roman" w:cs="Times New Roman"/>
      <w:b/>
      <w:sz w:val="24"/>
      <w:szCs w:val="20"/>
      <w:lang w:eastAsia="en-GB"/>
    </w:rPr>
  </w:style>
  <w:style w:type="character" w:customStyle="1" w:styleId="BodyTextChar">
    <w:name w:val="Body Text Char"/>
    <w:basedOn w:val="DefaultParagraphFont"/>
    <w:link w:val="BodyText"/>
    <w:uiPriority w:val="99"/>
    <w:rsid w:val="0005349A"/>
    <w:rPr>
      <w:rFonts w:ascii="Times New Roman" w:eastAsia="Times New Roman" w:hAnsi="Times New Roman" w:cs="Times New Roman"/>
      <w:b/>
      <w:sz w:val="24"/>
      <w:szCs w:val="20"/>
      <w:lang w:eastAsia="en-GB"/>
    </w:rPr>
  </w:style>
  <w:style w:type="paragraph" w:customStyle="1" w:styleId="xl26">
    <w:name w:val="xl26"/>
    <w:basedOn w:val="Normal"/>
    <w:rsid w:val="0005349A"/>
    <w:pPr>
      <w:spacing w:before="100" w:beforeAutospacing="1" w:after="100" w:afterAutospacing="1"/>
    </w:pPr>
    <w:rPr>
      <w:rFonts w:ascii="Arial" w:eastAsia="Arial Unicode MS" w:hAnsi="Arial" w:cs="Arial"/>
      <w:b/>
      <w:bCs/>
      <w:sz w:val="24"/>
      <w:szCs w:val="24"/>
    </w:rPr>
  </w:style>
  <w:style w:type="character" w:styleId="Strong">
    <w:name w:val="Strong"/>
    <w:qFormat/>
    <w:rsid w:val="0005349A"/>
    <w:rPr>
      <w:b/>
      <w:bCs/>
    </w:rPr>
  </w:style>
  <w:style w:type="paragraph" w:customStyle="1" w:styleId="styletextmid">
    <w:name w:val="styletextmid"/>
    <w:basedOn w:val="Normal"/>
    <w:rsid w:val="0005349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heading">
    <w:name w:val="styleheading"/>
    <w:basedOn w:val="DefaultParagraphFont"/>
    <w:rsid w:val="0005349A"/>
  </w:style>
  <w:style w:type="character" w:styleId="PageNumber">
    <w:name w:val="page number"/>
    <w:basedOn w:val="DefaultParagraphFont"/>
    <w:rsid w:val="0005349A"/>
  </w:style>
  <w:style w:type="paragraph" w:customStyle="1" w:styleId="spacer">
    <w:name w:val="spacer"/>
    <w:basedOn w:val="Normal"/>
    <w:rsid w:val="0005349A"/>
    <w:pPr>
      <w:spacing w:before="120"/>
      <w:jc w:val="both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NormalWeb">
    <w:name w:val="Normal (Web)"/>
    <w:basedOn w:val="Normal"/>
    <w:uiPriority w:val="99"/>
    <w:rsid w:val="0005349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qFormat/>
    <w:rsid w:val="0005349A"/>
    <w:rPr>
      <w:i/>
      <w:iCs/>
    </w:rPr>
  </w:style>
  <w:style w:type="paragraph" w:styleId="Revision">
    <w:name w:val="Revision"/>
    <w:hidden/>
    <w:uiPriority w:val="99"/>
    <w:semiHidden/>
    <w:rsid w:val="0005349A"/>
    <w:rPr>
      <w:rFonts w:ascii="Calibri" w:eastAsia="Calibri" w:hAnsi="Calibri" w:cs="Calibri"/>
    </w:rPr>
  </w:style>
  <w:style w:type="table" w:customStyle="1" w:styleId="TableGrid2">
    <w:name w:val="Table Grid2"/>
    <w:basedOn w:val="TableNormal"/>
    <w:next w:val="TableGrid"/>
    <w:uiPriority w:val="59"/>
    <w:rsid w:val="0005349A"/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cences-para">
    <w:name w:val="licences-para"/>
    <w:basedOn w:val="Normal"/>
    <w:rsid w:val="0005349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lockText">
    <w:name w:val="Block Text"/>
    <w:basedOn w:val="Normal"/>
    <w:rsid w:val="0005349A"/>
    <w:pPr>
      <w:widowControl w:val="0"/>
      <w:autoSpaceDE w:val="0"/>
      <w:autoSpaceDN w:val="0"/>
      <w:spacing w:before="0" w:after="120"/>
      <w:ind w:left="1440" w:right="1440"/>
    </w:pPr>
    <w:rPr>
      <w:rFonts w:ascii="Times New Roman" w:eastAsia="Times New Roman" w:hAnsi="Times New Roman" w:cs="Times New Roman"/>
      <w:sz w:val="24"/>
      <w:szCs w:val="24"/>
    </w:rPr>
  </w:style>
  <w:style w:type="table" w:styleId="LightList-Accent2">
    <w:name w:val="Light List Accent 2"/>
    <w:basedOn w:val="TableNormal"/>
    <w:uiPriority w:val="61"/>
    <w:rsid w:val="0005349A"/>
    <w:rPr>
      <w:rFonts w:ascii="Calibri" w:eastAsia="Times New Roman" w:hAnsi="Calibri" w:cs="Times New Roman"/>
      <w:lang w:val="en-GB" w:eastAsia="en-GB" w:bidi="en-US"/>
    </w:rPr>
    <w:tblPr>
      <w:tblStyleRowBandSize w:val="1"/>
      <w:tblStyleColBandSize w:val="1"/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character" w:styleId="FollowedHyperlink">
    <w:name w:val="FollowedHyperlink"/>
    <w:basedOn w:val="DefaultParagraphFont"/>
    <w:uiPriority w:val="99"/>
    <w:unhideWhenUsed/>
    <w:rsid w:val="0005349A"/>
    <w:rPr>
      <w:color w:val="954F72" w:themeColor="followedHyperlink"/>
      <w:u w:val="single"/>
    </w:rPr>
  </w:style>
  <w:style w:type="paragraph" w:customStyle="1" w:styleId="Style10ptJustifiedLeft0Hanging035LinespacingLeft0">
    <w:name w:val="Style 10 pt Justified Left:  0&quot; Hanging:  0.35&quot; Line spacing:  ... + Left:  0..."/>
    <w:basedOn w:val="Normal"/>
    <w:rsid w:val="0005349A"/>
    <w:pPr>
      <w:suppressAutoHyphens/>
      <w:spacing w:before="0" w:line="240" w:lineRule="atLeast"/>
      <w:jc w:val="both"/>
    </w:pPr>
    <w:rPr>
      <w:rFonts w:ascii="Times New Roman" w:eastAsia="Malgun Gothic" w:hAnsi="Times New Roman" w:cs="Times New Roman"/>
      <w:kern w:val="1"/>
      <w:sz w:val="20"/>
      <w:szCs w:val="20"/>
      <w:lang w:eastAsia="ar-SA"/>
    </w:rPr>
  </w:style>
  <w:style w:type="character" w:customStyle="1" w:styleId="fontstyle01">
    <w:name w:val="fontstyle01"/>
    <w:basedOn w:val="DefaultParagraphFont"/>
    <w:rsid w:val="0005349A"/>
    <w:rPr>
      <w:rFonts w:ascii="ArialNarrow" w:hAnsi="ArialNarrow" w:hint="default"/>
      <w:b w:val="0"/>
      <w:bCs w:val="0"/>
      <w:i w:val="0"/>
      <w:iCs w:val="0"/>
      <w:color w:val="000000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49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05349A"/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5">
    <w:name w:val="15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">
    <w:name w:val="14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rsid w:val="0005349A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10">
    <w:name w:val="10"/>
    <w:basedOn w:val="TableNormal"/>
    <w:rsid w:val="0005349A"/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9">
    <w:name w:val="9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3">
    <w:name w:val="3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2">
    <w:name w:val="2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1">
    <w:name w:val="1"/>
    <w:basedOn w:val="TableNormal"/>
    <w:rsid w:val="0005349A"/>
    <w:pPr>
      <w:spacing w:before="40"/>
    </w:pPr>
    <w:rPr>
      <w:rFonts w:ascii="Calibri" w:eastAsia="Calibri" w:hAnsi="Calibri" w:cs="Calibri"/>
    </w:rPr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paragraph" w:customStyle="1" w:styleId="msonormal0">
    <w:name w:val="msonormal"/>
    <w:basedOn w:val="Normal"/>
    <w:rsid w:val="0005349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05349A"/>
    <w:pPr>
      <w:spacing w:before="100" w:beforeAutospacing="1" w:after="100" w:afterAutospacing="1"/>
    </w:pPr>
    <w:rPr>
      <w:rFonts w:ascii="Arial" w:eastAsia="Times New Roman" w:hAnsi="Arial" w:cs="Arial"/>
      <w:sz w:val="24"/>
      <w:szCs w:val="24"/>
    </w:rPr>
  </w:style>
  <w:style w:type="paragraph" w:customStyle="1" w:styleId="xl66">
    <w:name w:val="xl66"/>
    <w:basedOn w:val="Normal"/>
    <w:rsid w:val="0005349A"/>
    <w:pPr>
      <w:spacing w:before="100" w:beforeAutospacing="1" w:after="100" w:afterAutospacing="1"/>
      <w:jc w:val="center"/>
    </w:pPr>
    <w:rPr>
      <w:rFonts w:ascii="Arial" w:eastAsia="Times New Roman" w:hAnsi="Arial" w:cs="Arial"/>
      <w:sz w:val="24"/>
      <w:szCs w:val="24"/>
    </w:rPr>
  </w:style>
  <w:style w:type="paragraph" w:customStyle="1" w:styleId="xl67">
    <w:name w:val="xl67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hd w:val="clear" w:color="000000" w:fill="00B05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color w:val="FFFFFF"/>
      <w:sz w:val="20"/>
      <w:szCs w:val="20"/>
    </w:rPr>
  </w:style>
  <w:style w:type="paragraph" w:customStyle="1" w:styleId="xl68">
    <w:name w:val="xl68"/>
    <w:basedOn w:val="Normal"/>
    <w:rsid w:val="0005349A"/>
    <w:pPr>
      <w:pBdr>
        <w:left w:val="single" w:sz="4" w:space="0" w:color="C00000"/>
        <w:bottom w:val="single" w:sz="4" w:space="0" w:color="C00000"/>
        <w:right w:val="single" w:sz="4" w:space="0" w:color="C00000"/>
      </w:pBdr>
      <w:shd w:val="clear" w:color="000000" w:fill="00B050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color w:val="FFFFFF"/>
      <w:sz w:val="20"/>
      <w:szCs w:val="20"/>
    </w:rPr>
  </w:style>
  <w:style w:type="paragraph" w:customStyle="1" w:styleId="xl69">
    <w:name w:val="xl69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70">
    <w:name w:val="xl70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71">
    <w:name w:val="xl71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72">
    <w:name w:val="xl72"/>
    <w:basedOn w:val="Normal"/>
    <w:rsid w:val="0005349A"/>
    <w:pPr>
      <w:spacing w:before="100" w:beforeAutospacing="1" w:after="100" w:afterAutospacing="1"/>
      <w:textAlignment w:val="center"/>
    </w:pPr>
    <w:rPr>
      <w:rFonts w:ascii="Arial" w:eastAsia="Times New Roman" w:hAnsi="Arial" w:cs="Arial"/>
      <w:sz w:val="24"/>
      <w:szCs w:val="24"/>
    </w:rPr>
  </w:style>
  <w:style w:type="paragraph" w:customStyle="1" w:styleId="xl73">
    <w:name w:val="xl73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hd w:val="clear" w:color="000000" w:fill="B9EDFF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74">
    <w:name w:val="xl74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hd w:val="clear" w:color="000000" w:fill="B9EDFF"/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75">
    <w:name w:val="xl75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hd w:val="clear" w:color="000000" w:fill="B9EDFF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76">
    <w:name w:val="xl76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77">
    <w:name w:val="xl77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hd w:val="clear" w:color="000000" w:fill="FCE4D6"/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78">
    <w:name w:val="xl78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79">
    <w:name w:val="xl79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hd w:val="clear" w:color="000000" w:fill="FCE4D6"/>
      <w:spacing w:before="100" w:beforeAutospacing="1" w:after="100" w:afterAutospacing="1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0">
    <w:name w:val="xl80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1">
    <w:name w:val="xl81"/>
    <w:basedOn w:val="Normal"/>
    <w:rsid w:val="0005349A"/>
    <w:pPr>
      <w:pBdr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</w:pBdr>
      <w:shd w:val="clear" w:color="000000" w:fill="B9EDFF"/>
      <w:spacing w:before="100" w:beforeAutospacing="1" w:after="100" w:afterAutospacing="1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2">
    <w:name w:val="xl82"/>
    <w:basedOn w:val="Normal"/>
    <w:rsid w:val="0005349A"/>
    <w:pPr>
      <w:pBdr>
        <w:top w:val="single" w:sz="4" w:space="0" w:color="C00000"/>
        <w:left w:val="single" w:sz="4" w:space="0" w:color="C00000"/>
        <w:right w:val="single" w:sz="4" w:space="0" w:color="C00000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83">
    <w:name w:val="xl83"/>
    <w:basedOn w:val="Normal"/>
    <w:rsid w:val="0005349A"/>
    <w:pPr>
      <w:pBdr>
        <w:left w:val="single" w:sz="4" w:space="0" w:color="C00000"/>
        <w:right w:val="single" w:sz="4" w:space="0" w:color="C00000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84">
    <w:name w:val="xl84"/>
    <w:basedOn w:val="Normal"/>
    <w:rsid w:val="0005349A"/>
    <w:pPr>
      <w:pBdr>
        <w:top w:val="single" w:sz="4" w:space="0" w:color="C00000"/>
        <w:left w:val="single" w:sz="4" w:space="0" w:color="C00000"/>
        <w:right w:val="single" w:sz="4" w:space="0" w:color="C00000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85">
    <w:name w:val="xl85"/>
    <w:basedOn w:val="Normal"/>
    <w:rsid w:val="0005349A"/>
    <w:pPr>
      <w:pBdr>
        <w:left w:val="single" w:sz="4" w:space="0" w:color="C00000"/>
        <w:right w:val="single" w:sz="4" w:space="0" w:color="C00000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86">
    <w:name w:val="xl86"/>
    <w:basedOn w:val="Normal"/>
    <w:rsid w:val="0005349A"/>
    <w:pPr>
      <w:pBdr>
        <w:left w:val="single" w:sz="4" w:space="0" w:color="C00000"/>
        <w:bottom w:val="single" w:sz="4" w:space="0" w:color="C00000"/>
        <w:right w:val="single" w:sz="4" w:space="0" w:color="C00000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87">
    <w:name w:val="xl87"/>
    <w:basedOn w:val="Normal"/>
    <w:rsid w:val="0005349A"/>
    <w:pPr>
      <w:pBdr>
        <w:top w:val="single" w:sz="4" w:space="0" w:color="C00000"/>
        <w:left w:val="single" w:sz="4" w:space="0" w:color="C00000"/>
        <w:right w:val="single" w:sz="4" w:space="0" w:color="C00000"/>
      </w:pBdr>
      <w:shd w:val="clear" w:color="000000" w:fill="B9EDFF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88">
    <w:name w:val="xl88"/>
    <w:basedOn w:val="Normal"/>
    <w:rsid w:val="0005349A"/>
    <w:pPr>
      <w:pBdr>
        <w:left w:val="single" w:sz="4" w:space="0" w:color="C00000"/>
        <w:right w:val="single" w:sz="4" w:space="0" w:color="C00000"/>
      </w:pBdr>
      <w:shd w:val="clear" w:color="000000" w:fill="B9EDFF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xl89">
    <w:name w:val="xl89"/>
    <w:basedOn w:val="Normal"/>
    <w:rsid w:val="0005349A"/>
    <w:pPr>
      <w:pBdr>
        <w:left w:val="single" w:sz="4" w:space="0" w:color="C00000"/>
        <w:bottom w:val="single" w:sz="4" w:space="0" w:color="C00000"/>
        <w:right w:val="single" w:sz="4" w:space="0" w:color="C00000"/>
      </w:pBdr>
      <w:shd w:val="clear" w:color="000000" w:fill="B9EDFF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5349A"/>
    <w:rPr>
      <w:color w:val="605E5C"/>
      <w:shd w:val="clear" w:color="auto" w:fill="E1DFDD"/>
    </w:rPr>
  </w:style>
  <w:style w:type="paragraph" w:customStyle="1" w:styleId="rtejustify">
    <w:name w:val="rtejustify"/>
    <w:basedOn w:val="Normal"/>
    <w:rsid w:val="0005349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ield-content">
    <w:name w:val="field-content"/>
    <w:basedOn w:val="DefaultParagraphFont"/>
    <w:rsid w:val="0005349A"/>
  </w:style>
  <w:style w:type="paragraph" w:customStyle="1" w:styleId="BodyText21">
    <w:name w:val="Body Text 21"/>
    <w:basedOn w:val="Normal"/>
    <w:semiHidden/>
    <w:rsid w:val="0005349A"/>
    <w:pPr>
      <w:widowControl w:val="0"/>
      <w:tabs>
        <w:tab w:val="left" w:pos="-720"/>
      </w:tabs>
      <w:suppressAutoHyphens/>
      <w:adjustRightInd w:val="0"/>
      <w:spacing w:before="0" w:line="360" w:lineRule="atLeast"/>
      <w:jc w:val="both"/>
      <w:textAlignment w:val="baseline"/>
    </w:pPr>
    <w:rPr>
      <w:rFonts w:ascii="Arial" w:eastAsia="SimSun" w:hAnsi="Arial" w:cs="Arial"/>
      <w:spacing w:val="-2"/>
      <w:szCs w:val="20"/>
      <w:lang w:eastAsia="it-IT"/>
    </w:rPr>
  </w:style>
  <w:style w:type="paragraph" w:styleId="TOC3">
    <w:name w:val="toc 3"/>
    <w:basedOn w:val="Normal"/>
    <w:next w:val="Normal"/>
    <w:autoRedefine/>
    <w:uiPriority w:val="39"/>
    <w:unhideWhenUsed/>
    <w:rsid w:val="0005349A"/>
    <w:pPr>
      <w:spacing w:after="100"/>
      <w:ind w:left="440"/>
    </w:pPr>
    <w:rPr>
      <w:rFonts w:asciiTheme="minorHAnsi" w:eastAsiaTheme="minorHAnsi" w:hAnsiTheme="minorHAnsi" w:cstheme="minorBidi"/>
    </w:rPr>
  </w:style>
  <w:style w:type="numbering" w:customStyle="1" w:styleId="NoList1">
    <w:name w:val="No List1"/>
    <w:next w:val="NoList"/>
    <w:uiPriority w:val="99"/>
    <w:semiHidden/>
    <w:unhideWhenUsed/>
    <w:rsid w:val="0005349A"/>
  </w:style>
  <w:style w:type="numbering" w:customStyle="1" w:styleId="NoList2">
    <w:name w:val="No List2"/>
    <w:next w:val="NoList"/>
    <w:uiPriority w:val="99"/>
    <w:semiHidden/>
    <w:unhideWhenUsed/>
    <w:rsid w:val="0005349A"/>
  </w:style>
  <w:style w:type="paragraph" w:customStyle="1" w:styleId="StyleJustified">
    <w:name w:val="Style Justified"/>
    <w:basedOn w:val="Normal"/>
    <w:rsid w:val="0005349A"/>
    <w:pPr>
      <w:suppressAutoHyphens/>
      <w:spacing w:before="0"/>
      <w:jc w:val="both"/>
    </w:pPr>
    <w:rPr>
      <w:rFonts w:ascii="Arial" w:eastAsia="Times New Roman" w:hAnsi="Arial" w:cs="Times New Roman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5349A"/>
    <w:pPr>
      <w:spacing w:after="100"/>
      <w:ind w:left="660"/>
    </w:pPr>
    <w:rPr>
      <w:rFonts w:asciiTheme="minorHAnsi" w:eastAsiaTheme="minorHAnsi" w:hAnsiTheme="minorHAnsi" w:cstheme="minorBidi"/>
    </w:rPr>
  </w:style>
  <w:style w:type="paragraph" w:styleId="TOC5">
    <w:name w:val="toc 5"/>
    <w:basedOn w:val="Normal"/>
    <w:next w:val="Normal"/>
    <w:autoRedefine/>
    <w:uiPriority w:val="39"/>
    <w:unhideWhenUsed/>
    <w:rsid w:val="0005349A"/>
    <w:pPr>
      <w:spacing w:after="100"/>
      <w:ind w:left="880"/>
    </w:pPr>
    <w:rPr>
      <w:rFonts w:asciiTheme="minorHAnsi" w:eastAsiaTheme="minorHAnsi" w:hAnsiTheme="minorHAnsi" w:cstheme="minorBidi"/>
    </w:rPr>
  </w:style>
  <w:style w:type="numbering" w:customStyle="1" w:styleId="NoList3">
    <w:name w:val="No List3"/>
    <w:next w:val="NoList"/>
    <w:uiPriority w:val="99"/>
    <w:semiHidden/>
    <w:unhideWhenUsed/>
    <w:rsid w:val="0005349A"/>
  </w:style>
  <w:style w:type="paragraph" w:customStyle="1" w:styleId="Caption1">
    <w:name w:val="Caption1"/>
    <w:basedOn w:val="Normal"/>
    <w:next w:val="Normal"/>
    <w:uiPriority w:val="35"/>
    <w:unhideWhenUsed/>
    <w:qFormat/>
    <w:rsid w:val="0005349A"/>
    <w:pPr>
      <w:spacing w:before="0" w:after="200"/>
    </w:pPr>
    <w:rPr>
      <w:i/>
      <w:iCs/>
      <w:color w:val="1F497D"/>
      <w:sz w:val="18"/>
      <w:szCs w:val="18"/>
      <w:lang w:eastAsia="en-GB"/>
    </w:rPr>
  </w:style>
  <w:style w:type="numbering" w:customStyle="1" w:styleId="NoList4">
    <w:name w:val="No List4"/>
    <w:next w:val="NoList"/>
    <w:uiPriority w:val="99"/>
    <w:semiHidden/>
    <w:unhideWhenUsed/>
    <w:rsid w:val="0005349A"/>
  </w:style>
  <w:style w:type="table" w:customStyle="1" w:styleId="TableGrid3">
    <w:name w:val="Table Grid3"/>
    <w:basedOn w:val="TableNormal"/>
    <w:next w:val="TableGrid"/>
    <w:uiPriority w:val="39"/>
    <w:rsid w:val="0005349A"/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6">
    <w:name w:val="toc 6"/>
    <w:basedOn w:val="Normal"/>
    <w:next w:val="Normal"/>
    <w:autoRedefine/>
    <w:uiPriority w:val="39"/>
    <w:unhideWhenUsed/>
    <w:rsid w:val="0005349A"/>
    <w:pPr>
      <w:spacing w:before="0" w:after="100" w:line="259" w:lineRule="auto"/>
      <w:ind w:left="1100"/>
    </w:pPr>
    <w:rPr>
      <w:rFonts w:asciiTheme="minorHAnsi" w:eastAsiaTheme="minorEastAsia" w:hAnsiTheme="minorHAnsi" w:cstheme="minorBidi"/>
      <w:lang w:val="en-GB"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05349A"/>
    <w:pPr>
      <w:spacing w:before="0" w:after="100" w:line="259" w:lineRule="auto"/>
      <w:ind w:left="1320"/>
    </w:pPr>
    <w:rPr>
      <w:rFonts w:asciiTheme="minorHAnsi" w:eastAsiaTheme="minorEastAsia" w:hAnsiTheme="minorHAnsi" w:cstheme="minorBidi"/>
      <w:lang w:val="en-GB"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05349A"/>
    <w:pPr>
      <w:spacing w:before="0" w:after="100" w:line="259" w:lineRule="auto"/>
      <w:ind w:left="1540"/>
    </w:pPr>
    <w:rPr>
      <w:rFonts w:asciiTheme="minorHAnsi" w:eastAsiaTheme="minorEastAsia" w:hAnsiTheme="minorHAnsi" w:cstheme="minorBidi"/>
      <w:lang w:val="en-GB"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05349A"/>
    <w:pPr>
      <w:spacing w:before="0" w:after="100" w:line="259" w:lineRule="auto"/>
      <w:ind w:left="1760"/>
    </w:pPr>
    <w:rPr>
      <w:rFonts w:asciiTheme="minorHAnsi" w:eastAsiaTheme="minorEastAsia" w:hAnsiTheme="minorHAnsi" w:cstheme="minorBidi"/>
      <w:lang w:val="en-GB" w:eastAsia="en-GB"/>
    </w:rPr>
  </w:style>
  <w:style w:type="table" w:customStyle="1" w:styleId="TableGrid11">
    <w:name w:val="Table Grid11"/>
    <w:basedOn w:val="TableNormal"/>
    <w:next w:val="TableGrid"/>
    <w:uiPriority w:val="59"/>
    <w:rsid w:val="00053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0534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4">
    <w:name w:val="Table Grid4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  <w:lang w:val="en-CA"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90">
    <w:name w:val="xl90"/>
    <w:basedOn w:val="Normal"/>
    <w:rsid w:val="00053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en-GB" w:eastAsia="en-GB"/>
    </w:rPr>
  </w:style>
  <w:style w:type="paragraph" w:customStyle="1" w:styleId="xl91">
    <w:name w:val="xl91"/>
    <w:basedOn w:val="Normal"/>
    <w:rsid w:val="00053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en-GB" w:eastAsia="en-GB"/>
    </w:rPr>
  </w:style>
  <w:style w:type="paragraph" w:customStyle="1" w:styleId="xl92">
    <w:name w:val="xl92"/>
    <w:basedOn w:val="Normal"/>
    <w:rsid w:val="0005349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en-GB" w:eastAsia="en-GB"/>
    </w:rPr>
  </w:style>
  <w:style w:type="paragraph" w:customStyle="1" w:styleId="xl93">
    <w:name w:val="xl93"/>
    <w:basedOn w:val="Normal"/>
    <w:rsid w:val="00053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en-GB" w:eastAsia="en-GB"/>
    </w:rPr>
  </w:style>
  <w:style w:type="paragraph" w:customStyle="1" w:styleId="xl94">
    <w:name w:val="xl94"/>
    <w:basedOn w:val="Normal"/>
    <w:rsid w:val="00053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en-GB" w:eastAsia="en-GB"/>
    </w:rPr>
  </w:style>
  <w:style w:type="paragraph" w:customStyle="1" w:styleId="xl95">
    <w:name w:val="xl95"/>
    <w:basedOn w:val="Normal"/>
    <w:rsid w:val="0005349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en-GB" w:eastAsia="en-GB"/>
    </w:rPr>
  </w:style>
  <w:style w:type="paragraph" w:customStyle="1" w:styleId="xl96">
    <w:name w:val="xl96"/>
    <w:basedOn w:val="Normal"/>
    <w:rsid w:val="00053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en-GB" w:eastAsia="en-GB"/>
    </w:rPr>
  </w:style>
  <w:style w:type="paragraph" w:customStyle="1" w:styleId="font5">
    <w:name w:val="font5"/>
    <w:basedOn w:val="Normal"/>
    <w:rsid w:val="0005349A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00"/>
      <w:sz w:val="18"/>
      <w:szCs w:val="18"/>
      <w:lang w:val="en-GB" w:eastAsia="en-GB"/>
    </w:rPr>
  </w:style>
  <w:style w:type="paragraph" w:customStyle="1" w:styleId="font6">
    <w:name w:val="font6"/>
    <w:basedOn w:val="Normal"/>
    <w:rsid w:val="0005349A"/>
    <w:pPr>
      <w:spacing w:before="100" w:beforeAutospacing="1" w:after="100" w:afterAutospacing="1"/>
    </w:pPr>
    <w:rPr>
      <w:rFonts w:ascii="Arial" w:eastAsia="Times New Roman" w:hAnsi="Arial" w:cs="Arial"/>
      <w:color w:val="000000"/>
      <w:sz w:val="18"/>
      <w:szCs w:val="18"/>
      <w:lang w:val="en-GB" w:eastAsia="en-GB"/>
    </w:rPr>
  </w:style>
  <w:style w:type="paragraph" w:customStyle="1" w:styleId="xl63">
    <w:name w:val="xl63"/>
    <w:basedOn w:val="Normal"/>
    <w:rsid w:val="00053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eastAsia="Times New Roman" w:hAnsi="Arial" w:cs="Arial"/>
      <w:sz w:val="18"/>
      <w:szCs w:val="18"/>
      <w:lang w:val="en-GB" w:eastAsia="en-GB"/>
    </w:rPr>
  </w:style>
  <w:style w:type="paragraph" w:customStyle="1" w:styleId="xl64">
    <w:name w:val="xl64"/>
    <w:basedOn w:val="Normal"/>
    <w:rsid w:val="00053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sz w:val="18"/>
      <w:szCs w:val="18"/>
      <w:lang w:val="en-GB" w:eastAsia="en-GB"/>
    </w:rPr>
  </w:style>
  <w:style w:type="paragraph" w:customStyle="1" w:styleId="font7">
    <w:name w:val="font7"/>
    <w:basedOn w:val="Normal"/>
    <w:rsid w:val="0005349A"/>
    <w:pPr>
      <w:spacing w:before="100" w:beforeAutospacing="1" w:after="100" w:afterAutospacing="1"/>
    </w:pPr>
    <w:rPr>
      <w:rFonts w:ascii="Arial" w:eastAsia="Times New Roman" w:hAnsi="Arial" w:cs="Arial"/>
      <w:color w:val="000000"/>
      <w:sz w:val="18"/>
      <w:szCs w:val="18"/>
      <w:lang w:val="en-GB" w:eastAsia="en-GB"/>
    </w:rPr>
  </w:style>
  <w:style w:type="paragraph" w:customStyle="1" w:styleId="font8">
    <w:name w:val="font8"/>
    <w:basedOn w:val="Normal"/>
    <w:rsid w:val="0005349A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00"/>
      <w:sz w:val="18"/>
      <w:szCs w:val="18"/>
      <w:lang w:val="en-GB" w:eastAsia="en-GB"/>
    </w:rPr>
  </w:style>
  <w:style w:type="paragraph" w:customStyle="1" w:styleId="font9">
    <w:name w:val="font9"/>
    <w:basedOn w:val="Normal"/>
    <w:rsid w:val="0005349A"/>
    <w:pPr>
      <w:spacing w:before="100" w:beforeAutospacing="1" w:after="100" w:afterAutospacing="1"/>
    </w:pPr>
    <w:rPr>
      <w:rFonts w:ascii="Arial" w:eastAsia="Times New Roman" w:hAnsi="Arial" w:cs="Arial"/>
      <w:b/>
      <w:bCs/>
      <w:color w:val="FF0000"/>
      <w:sz w:val="18"/>
      <w:szCs w:val="18"/>
      <w:lang w:val="en-GB" w:eastAsia="en-GB"/>
    </w:rPr>
  </w:style>
  <w:style w:type="paragraph" w:customStyle="1" w:styleId="font10">
    <w:name w:val="font10"/>
    <w:basedOn w:val="Normal"/>
    <w:rsid w:val="0005349A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FF"/>
      <w:sz w:val="18"/>
      <w:szCs w:val="18"/>
      <w:lang w:val="en-GB" w:eastAsia="en-GB"/>
    </w:rPr>
  </w:style>
  <w:style w:type="paragraph" w:customStyle="1" w:styleId="font11">
    <w:name w:val="font11"/>
    <w:basedOn w:val="Normal"/>
    <w:rsid w:val="0005349A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8000"/>
      <w:sz w:val="18"/>
      <w:szCs w:val="18"/>
      <w:lang w:val="en-GB" w:eastAsia="en-GB"/>
    </w:rPr>
  </w:style>
  <w:style w:type="paragraph" w:customStyle="1" w:styleId="font12">
    <w:name w:val="font12"/>
    <w:basedOn w:val="Normal"/>
    <w:rsid w:val="0005349A"/>
    <w:pPr>
      <w:spacing w:before="100" w:beforeAutospacing="1" w:after="100" w:afterAutospacing="1"/>
    </w:pPr>
    <w:rPr>
      <w:rFonts w:ascii="Arial" w:eastAsia="Times New Roman" w:hAnsi="Arial" w:cs="Arial"/>
      <w:i/>
      <w:iCs/>
      <w:color w:val="000000"/>
      <w:sz w:val="18"/>
      <w:szCs w:val="18"/>
      <w:lang w:val="en-GB" w:eastAsia="en-GB"/>
    </w:rPr>
  </w:style>
  <w:style w:type="paragraph" w:customStyle="1" w:styleId="font13">
    <w:name w:val="font13"/>
    <w:basedOn w:val="Normal"/>
    <w:rsid w:val="0005349A"/>
    <w:pPr>
      <w:spacing w:before="100" w:beforeAutospacing="1" w:after="100" w:afterAutospacing="1"/>
    </w:pPr>
    <w:rPr>
      <w:rFonts w:ascii="Arial" w:eastAsia="Times New Roman" w:hAnsi="Arial" w:cs="Arial"/>
      <w:i/>
      <w:iCs/>
      <w:color w:val="000000"/>
      <w:sz w:val="18"/>
      <w:szCs w:val="18"/>
      <w:u w:val="single"/>
      <w:lang w:val="en-GB" w:eastAsia="en-GB"/>
    </w:rPr>
  </w:style>
  <w:style w:type="paragraph" w:customStyle="1" w:styleId="font14">
    <w:name w:val="font14"/>
    <w:basedOn w:val="Normal"/>
    <w:rsid w:val="0005349A"/>
    <w:pPr>
      <w:spacing w:before="100" w:beforeAutospacing="1" w:after="100" w:afterAutospacing="1"/>
    </w:pPr>
    <w:rPr>
      <w:rFonts w:ascii="Arial" w:eastAsia="Times New Roman" w:hAnsi="Arial" w:cs="Arial"/>
      <w:color w:val="000000"/>
      <w:sz w:val="18"/>
      <w:szCs w:val="18"/>
      <w:u w:val="single"/>
      <w:lang w:val="en-GB" w:eastAsia="en-GB"/>
    </w:rPr>
  </w:style>
  <w:style w:type="paragraph" w:customStyle="1" w:styleId="Heading11">
    <w:name w:val="Heading 11"/>
    <w:basedOn w:val="Normal"/>
    <w:next w:val="Normal"/>
    <w:uiPriority w:val="9"/>
    <w:qFormat/>
    <w:rsid w:val="0005349A"/>
    <w:pPr>
      <w:keepNext/>
      <w:keepLines/>
      <w:spacing w:before="240"/>
      <w:outlineLvl w:val="0"/>
    </w:pPr>
    <w:rPr>
      <w:rFonts w:ascii="Calibri Light" w:eastAsia="Times New Roman" w:hAnsi="Calibri Light" w:cs="Times New Roman"/>
      <w:color w:val="2E74B5"/>
      <w:sz w:val="32"/>
      <w:szCs w:val="32"/>
      <w:lang w:val="en-GB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05349A"/>
    <w:pPr>
      <w:keepNext/>
      <w:keepLines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5349A"/>
    <w:pPr>
      <w:keepNext/>
      <w:keepLines/>
      <w:outlineLvl w:val="4"/>
    </w:pPr>
    <w:rPr>
      <w:rFonts w:ascii="Calibri Light" w:eastAsia="Times New Roman" w:hAnsi="Calibri Light" w:cs="Times New Roman"/>
      <w:color w:val="2E74B5"/>
    </w:rPr>
  </w:style>
  <w:style w:type="paragraph" w:customStyle="1" w:styleId="Heading81">
    <w:name w:val="Heading 81"/>
    <w:basedOn w:val="Normal"/>
    <w:next w:val="Normal"/>
    <w:uiPriority w:val="9"/>
    <w:unhideWhenUsed/>
    <w:qFormat/>
    <w:rsid w:val="0005349A"/>
    <w:pPr>
      <w:keepNext/>
      <w:keepLines/>
      <w:spacing w:line="259" w:lineRule="auto"/>
      <w:outlineLvl w:val="7"/>
    </w:pPr>
    <w:rPr>
      <w:rFonts w:ascii="Calibri Light" w:eastAsia="Times New Roman" w:hAnsi="Calibri Light" w:cs="Times New Roman"/>
      <w:color w:val="272727"/>
      <w:sz w:val="21"/>
      <w:szCs w:val="21"/>
      <w:lang w:val="en-GB"/>
    </w:rPr>
  </w:style>
  <w:style w:type="character" w:customStyle="1" w:styleId="Heading1Char1">
    <w:name w:val="Heading 1 Char1"/>
    <w:basedOn w:val="DefaultParagraphFont"/>
    <w:uiPriority w:val="9"/>
    <w:rsid w:val="0005349A"/>
    <w:rPr>
      <w:rFonts w:ascii="Calibri Light" w:eastAsia="Times New Roman" w:hAnsi="Calibri Light" w:cs="Times New Roman"/>
      <w:color w:val="2F5496"/>
      <w:sz w:val="32"/>
      <w:szCs w:val="32"/>
      <w:lang w:val="en-US"/>
    </w:rPr>
  </w:style>
  <w:style w:type="character" w:customStyle="1" w:styleId="Hyperlink1">
    <w:name w:val="Hyperlink1"/>
    <w:basedOn w:val="DefaultParagraphFont"/>
    <w:uiPriority w:val="99"/>
    <w:unhideWhenUsed/>
    <w:rsid w:val="0005349A"/>
    <w:rPr>
      <w:color w:val="0563C1"/>
      <w:u w:val="single"/>
    </w:rPr>
  </w:style>
  <w:style w:type="paragraph" w:customStyle="1" w:styleId="NoSpacing1">
    <w:name w:val="No Spacing1"/>
    <w:next w:val="NoSpacing"/>
    <w:uiPriority w:val="1"/>
    <w:qFormat/>
    <w:rsid w:val="0005349A"/>
    <w:rPr>
      <w:rFonts w:eastAsia="Times New Roman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05349A"/>
    <w:rPr>
      <w:color w:val="954F72"/>
      <w:u w:val="single"/>
    </w:rPr>
  </w:style>
  <w:style w:type="character" w:customStyle="1" w:styleId="Heading2Char1">
    <w:name w:val="Heading 2 Char1"/>
    <w:basedOn w:val="DefaultParagraphFont"/>
    <w:uiPriority w:val="9"/>
    <w:semiHidden/>
    <w:rsid w:val="0005349A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8Char1">
    <w:name w:val="Heading 8 Char1"/>
    <w:basedOn w:val="DefaultParagraphFont"/>
    <w:uiPriority w:val="9"/>
    <w:semiHidden/>
    <w:rsid w:val="0005349A"/>
    <w:rPr>
      <w:rFonts w:ascii="Calibri Light" w:eastAsia="Times New Roman" w:hAnsi="Calibri Light" w:cs="Times New Roman"/>
      <w:color w:val="272727"/>
      <w:sz w:val="21"/>
      <w:szCs w:val="21"/>
      <w:lang w:val="en-US"/>
    </w:rPr>
  </w:style>
  <w:style w:type="character" w:customStyle="1" w:styleId="Heading5Char1">
    <w:name w:val="Heading 5 Char1"/>
    <w:basedOn w:val="DefaultParagraphFont"/>
    <w:uiPriority w:val="9"/>
    <w:semiHidden/>
    <w:rsid w:val="0005349A"/>
    <w:rPr>
      <w:rFonts w:ascii="Calibri Light" w:eastAsia="Times New Roman" w:hAnsi="Calibri Light" w:cs="Times New Roman"/>
      <w:color w:val="2F5496"/>
      <w:lang w:val="en-US"/>
    </w:rPr>
  </w:style>
  <w:style w:type="numbering" w:customStyle="1" w:styleId="NoList5">
    <w:name w:val="No List5"/>
    <w:next w:val="NoList"/>
    <w:uiPriority w:val="99"/>
    <w:semiHidden/>
    <w:unhideWhenUsed/>
    <w:rsid w:val="0005349A"/>
  </w:style>
  <w:style w:type="character" w:customStyle="1" w:styleId="fontstyle21">
    <w:name w:val="fontstyle21"/>
    <w:basedOn w:val="DefaultParagraphFont"/>
    <w:rsid w:val="0005349A"/>
    <w:rPr>
      <w:rFonts w:ascii="Wingdings" w:hAnsi="Wingdings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05349A"/>
    <w:rPr>
      <w:rFonts w:ascii="ArialNarrow" w:hAnsi="ArialNarrow" w:hint="default"/>
      <w:b w:val="0"/>
      <w:bCs w:val="0"/>
      <w:i/>
      <w:iCs/>
      <w:color w:val="000000"/>
      <w:sz w:val="22"/>
      <w:szCs w:val="22"/>
    </w:rPr>
  </w:style>
  <w:style w:type="character" w:customStyle="1" w:styleId="apple-style-span">
    <w:name w:val="apple-style-span"/>
    <w:rsid w:val="0005349A"/>
  </w:style>
  <w:style w:type="paragraph" w:styleId="Caption">
    <w:name w:val="caption"/>
    <w:basedOn w:val="Normal"/>
    <w:next w:val="Normal"/>
    <w:uiPriority w:val="35"/>
    <w:unhideWhenUsed/>
    <w:qFormat/>
    <w:rsid w:val="0005349A"/>
    <w:pPr>
      <w:spacing w:before="0" w:after="200"/>
    </w:pPr>
    <w:rPr>
      <w:i/>
      <w:iCs/>
      <w:color w:val="44546A" w:themeColor="text2"/>
      <w:sz w:val="18"/>
      <w:szCs w:val="18"/>
      <w:lang w:eastAsia="en-GB"/>
    </w:rPr>
  </w:style>
  <w:style w:type="numbering" w:customStyle="1" w:styleId="NoList11">
    <w:name w:val="No List11"/>
    <w:next w:val="NoList"/>
    <w:uiPriority w:val="99"/>
    <w:semiHidden/>
    <w:unhideWhenUsed/>
    <w:rsid w:val="0005349A"/>
  </w:style>
  <w:style w:type="paragraph" w:customStyle="1" w:styleId="TOC61">
    <w:name w:val="TOC 61"/>
    <w:basedOn w:val="Normal"/>
    <w:next w:val="Normal"/>
    <w:autoRedefine/>
    <w:uiPriority w:val="39"/>
    <w:unhideWhenUsed/>
    <w:rsid w:val="0005349A"/>
    <w:pPr>
      <w:spacing w:before="0" w:after="100" w:line="259" w:lineRule="auto"/>
      <w:ind w:left="1100"/>
    </w:pPr>
    <w:rPr>
      <w:rFonts w:eastAsia="Times New Roman" w:cs="Times New Roman"/>
      <w:lang w:val="en-GB" w:eastAsia="en-GB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05349A"/>
    <w:pPr>
      <w:spacing w:before="0" w:after="100" w:line="259" w:lineRule="auto"/>
      <w:ind w:left="1320"/>
    </w:pPr>
    <w:rPr>
      <w:rFonts w:eastAsia="Times New Roman" w:cs="Times New Roman"/>
      <w:lang w:val="en-GB" w:eastAsia="en-GB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05349A"/>
    <w:pPr>
      <w:spacing w:before="0" w:after="100" w:line="259" w:lineRule="auto"/>
      <w:ind w:left="1540"/>
    </w:pPr>
    <w:rPr>
      <w:rFonts w:eastAsia="Times New Roman" w:cs="Times New Roman"/>
      <w:lang w:val="en-GB" w:eastAsia="en-GB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05349A"/>
    <w:pPr>
      <w:spacing w:before="0" w:after="100" w:line="259" w:lineRule="auto"/>
      <w:ind w:left="1760"/>
    </w:pPr>
    <w:rPr>
      <w:rFonts w:eastAsia="Times New Roman" w:cs="Times New Roman"/>
      <w:lang w:val="en-GB" w:eastAsia="en-GB"/>
    </w:rPr>
  </w:style>
  <w:style w:type="table" w:styleId="MediumGrid1-Accent3">
    <w:name w:val="Medium Grid 1 Accent 3"/>
    <w:basedOn w:val="TableNormal"/>
    <w:uiPriority w:val="67"/>
    <w:rsid w:val="0005349A"/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TableTheme">
    <w:name w:val="Table Theme"/>
    <w:basedOn w:val="TableNormal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996600"/>
        <w:left w:val="single" w:sz="4" w:space="0" w:color="996600"/>
        <w:bottom w:val="single" w:sz="4" w:space="0" w:color="996600"/>
        <w:right w:val="single" w:sz="4" w:space="0" w:color="996600"/>
        <w:insideH w:val="single" w:sz="4" w:space="0" w:color="996600"/>
        <w:insideV w:val="single" w:sz="4" w:space="0" w:color="996600"/>
      </w:tblBorders>
    </w:tblPr>
  </w:style>
  <w:style w:type="paragraph" w:customStyle="1" w:styleId="xl97">
    <w:name w:val="xl97"/>
    <w:basedOn w:val="Normal"/>
    <w:rsid w:val="00053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 Narrow" w:eastAsia="Times New Roman" w:hAnsi="Arial Narrow" w:cs="Times New Roman"/>
      <w:sz w:val="20"/>
      <w:szCs w:val="20"/>
      <w:lang w:val="en-GB" w:eastAsia="en-GB"/>
    </w:rPr>
  </w:style>
  <w:style w:type="paragraph" w:customStyle="1" w:styleId="xl98">
    <w:name w:val="xl98"/>
    <w:basedOn w:val="Normal"/>
    <w:rsid w:val="00053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/>
      <w:textAlignment w:val="center"/>
    </w:pPr>
    <w:rPr>
      <w:rFonts w:ascii="Arial Narrow" w:eastAsia="Times New Roman" w:hAnsi="Arial Narrow" w:cs="Times New Roman"/>
      <w:sz w:val="20"/>
      <w:szCs w:val="20"/>
      <w:lang w:val="en-GB" w:eastAsia="en-GB"/>
    </w:rPr>
  </w:style>
  <w:style w:type="paragraph" w:customStyle="1" w:styleId="xl99">
    <w:name w:val="xl99"/>
    <w:basedOn w:val="Normal"/>
    <w:rsid w:val="00053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 Narrow" w:eastAsia="Times New Roman" w:hAnsi="Arial Narrow" w:cs="Times New Roman"/>
      <w:sz w:val="20"/>
      <w:szCs w:val="20"/>
      <w:lang w:val="en-GB" w:eastAsia="en-GB"/>
    </w:rPr>
  </w:style>
  <w:style w:type="paragraph" w:customStyle="1" w:styleId="xl100">
    <w:name w:val="xl100"/>
    <w:basedOn w:val="Normal"/>
    <w:rsid w:val="00053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 Narrow" w:eastAsia="Times New Roman" w:hAnsi="Arial Narrow" w:cs="Times New Roman"/>
      <w:sz w:val="20"/>
      <w:szCs w:val="20"/>
      <w:lang w:val="en-GB" w:eastAsia="en-GB"/>
    </w:rPr>
  </w:style>
  <w:style w:type="paragraph" w:customStyle="1" w:styleId="xl101">
    <w:name w:val="xl101"/>
    <w:basedOn w:val="Normal"/>
    <w:rsid w:val="0005349A"/>
    <w:pPr>
      <w:spacing w:before="100" w:beforeAutospacing="1" w:after="100" w:afterAutospacing="1"/>
      <w:jc w:val="center"/>
      <w:textAlignment w:val="center"/>
    </w:pPr>
    <w:rPr>
      <w:rFonts w:ascii="Arial Narrow" w:eastAsia="Times New Roman" w:hAnsi="Arial Narrow" w:cs="Times New Roman"/>
      <w:sz w:val="20"/>
      <w:szCs w:val="20"/>
      <w:lang w:val="en-GB" w:eastAsia="en-GB"/>
    </w:rPr>
  </w:style>
  <w:style w:type="paragraph" w:customStyle="1" w:styleId="xl102">
    <w:name w:val="xl102"/>
    <w:basedOn w:val="Normal"/>
    <w:rsid w:val="0005349A"/>
    <w:pPr>
      <w:spacing w:before="100" w:beforeAutospacing="1" w:after="100" w:afterAutospacing="1"/>
      <w:textAlignment w:val="center"/>
    </w:pPr>
    <w:rPr>
      <w:rFonts w:ascii="Arial Narrow" w:eastAsia="Times New Roman" w:hAnsi="Arial Narrow" w:cs="Times New Roman"/>
      <w:sz w:val="20"/>
      <w:szCs w:val="20"/>
      <w:lang w:val="en-GB" w:eastAsia="en-GB"/>
    </w:rPr>
  </w:style>
  <w:style w:type="table" w:customStyle="1" w:styleId="TableGrid17">
    <w:name w:val="Table Grid17"/>
    <w:basedOn w:val="TableNormal"/>
    <w:uiPriority w:val="59"/>
    <w:rsid w:val="0005349A"/>
    <w:rPr>
      <w:rFonts w:ascii="Calibri" w:eastAsia="Times New Roman" w:hAnsi="Calibri" w:cs="Times New Roman"/>
      <w:sz w:val="20"/>
      <w:szCs w:val="20"/>
      <w:lang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nt351">
    <w:name w:val="font351"/>
    <w:basedOn w:val="DefaultParagraphFont"/>
    <w:rsid w:val="0005349A"/>
    <w:rPr>
      <w:rFonts w:ascii="Calibri" w:hAnsi="Calibri" w:cs="Calibri" w:hint="default"/>
      <w:b w:val="0"/>
      <w:bCs w:val="0"/>
      <w:i w:val="0"/>
      <w:iCs w:val="0"/>
      <w:strike w:val="0"/>
      <w:dstrike w:val="0"/>
      <w:color w:val="FFFFFF"/>
      <w:sz w:val="22"/>
      <w:szCs w:val="22"/>
      <w:u w:val="none"/>
      <w:effect w:val="none"/>
    </w:rPr>
  </w:style>
  <w:style w:type="table" w:customStyle="1" w:styleId="TableGrid18">
    <w:name w:val="Table Grid18"/>
    <w:basedOn w:val="TableNormal"/>
    <w:uiPriority w:val="59"/>
    <w:rsid w:val="0005349A"/>
    <w:rPr>
      <w:rFonts w:ascii="Calibri" w:eastAsia="Times New Roman" w:hAnsi="Calibri" w:cs="Times New Roman"/>
      <w:sz w:val="20"/>
      <w:szCs w:val="20"/>
      <w:lang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stTable4-Accent31">
    <w:name w:val="List Table 4 - Accent 31"/>
    <w:basedOn w:val="TableNormal"/>
    <w:uiPriority w:val="49"/>
    <w:rsid w:val="0005349A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BodyTextIndent2">
    <w:name w:val="Body Text Indent 2"/>
    <w:basedOn w:val="Normal"/>
    <w:link w:val="BodyTextIndent2Char"/>
    <w:rsid w:val="0005349A"/>
    <w:pPr>
      <w:tabs>
        <w:tab w:val="left" w:pos="3240"/>
        <w:tab w:val="left" w:pos="3600"/>
      </w:tabs>
      <w:spacing w:before="0"/>
      <w:ind w:left="540"/>
      <w:jc w:val="both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BodyTextIndent2Char">
    <w:name w:val="Body Text Indent 2 Char"/>
    <w:basedOn w:val="DefaultParagraphFont"/>
    <w:link w:val="BodyTextIndent2"/>
    <w:rsid w:val="0005349A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Indent3">
    <w:name w:val="Body Text Indent 3"/>
    <w:basedOn w:val="Normal"/>
    <w:link w:val="BodyTextIndent3Char"/>
    <w:rsid w:val="0005349A"/>
    <w:pPr>
      <w:tabs>
        <w:tab w:val="left" w:pos="360"/>
        <w:tab w:val="left" w:pos="3600"/>
      </w:tabs>
      <w:spacing w:before="0"/>
      <w:ind w:left="3960" w:hanging="3960"/>
      <w:jc w:val="both"/>
    </w:pPr>
    <w:rPr>
      <w:rFonts w:ascii="Times New Roman" w:eastAsia="Times New Roman" w:hAnsi="Times New Roman" w:cs="Times New Roman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05349A"/>
    <w:rPr>
      <w:rFonts w:ascii="Times New Roman" w:eastAsia="Times New Roman" w:hAnsi="Times New Roman" w:cs="Times New Roman"/>
      <w:szCs w:val="20"/>
    </w:rPr>
  </w:style>
  <w:style w:type="paragraph" w:styleId="BodyText3">
    <w:name w:val="Body Text 3"/>
    <w:basedOn w:val="Normal"/>
    <w:link w:val="BodyText3Char"/>
    <w:rsid w:val="0005349A"/>
    <w:pPr>
      <w:spacing w:before="0"/>
      <w:jc w:val="both"/>
    </w:pPr>
    <w:rPr>
      <w:rFonts w:ascii="Arial" w:eastAsia="Times New Roman" w:hAnsi="Arial" w:cs="Arial"/>
      <w:i/>
      <w:iCs/>
      <w:sz w:val="16"/>
      <w:szCs w:val="20"/>
      <w:lang w:val="en-GB"/>
    </w:rPr>
  </w:style>
  <w:style w:type="character" w:customStyle="1" w:styleId="BodyText3Char">
    <w:name w:val="Body Text 3 Char"/>
    <w:basedOn w:val="DefaultParagraphFont"/>
    <w:link w:val="BodyText3"/>
    <w:rsid w:val="0005349A"/>
    <w:rPr>
      <w:rFonts w:ascii="Arial" w:eastAsia="Times New Roman" w:hAnsi="Arial" w:cs="Arial"/>
      <w:i/>
      <w:iCs/>
      <w:sz w:val="16"/>
      <w:szCs w:val="20"/>
      <w:lang w:val="en-GB"/>
    </w:rPr>
  </w:style>
  <w:style w:type="character" w:styleId="FootnoteReference">
    <w:name w:val="footnote reference"/>
    <w:semiHidden/>
    <w:rsid w:val="0005349A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05349A"/>
    <w:pPr>
      <w:spacing w:before="0" w:after="120"/>
      <w:ind w:left="432" w:hanging="432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05349A"/>
    <w:rPr>
      <w:rFonts w:ascii="Times New Roman" w:eastAsia="Times New Roman" w:hAnsi="Times New Roman" w:cs="Times New Roman"/>
      <w:sz w:val="20"/>
      <w:szCs w:val="20"/>
    </w:rPr>
  </w:style>
  <w:style w:type="numbering" w:customStyle="1" w:styleId="NoList6">
    <w:name w:val="No List6"/>
    <w:next w:val="NoList"/>
    <w:semiHidden/>
    <w:rsid w:val="0005349A"/>
  </w:style>
  <w:style w:type="table" w:customStyle="1" w:styleId="TableGrid19">
    <w:name w:val="Table Grid19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rsid w:val="0005349A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t-line-clampline">
    <w:name w:val="lt-line-clamp__line"/>
    <w:rsid w:val="0005349A"/>
  </w:style>
  <w:style w:type="character" w:customStyle="1" w:styleId="ember-view">
    <w:name w:val="ember-view"/>
    <w:rsid w:val="0005349A"/>
  </w:style>
  <w:style w:type="numbering" w:customStyle="1" w:styleId="NoList7">
    <w:name w:val="No List7"/>
    <w:next w:val="NoList"/>
    <w:uiPriority w:val="99"/>
    <w:semiHidden/>
    <w:unhideWhenUsed/>
    <w:rsid w:val="0005349A"/>
  </w:style>
  <w:style w:type="table" w:customStyle="1" w:styleId="TableGrid22">
    <w:name w:val="Table Grid22"/>
    <w:basedOn w:val="TableNormal"/>
    <w:next w:val="TableGrid"/>
    <w:uiPriority w:val="59"/>
    <w:rsid w:val="00053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59"/>
    <w:rsid w:val="00053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">
    <w:name w:val="No List12"/>
    <w:next w:val="NoList"/>
    <w:uiPriority w:val="99"/>
    <w:semiHidden/>
    <w:unhideWhenUsed/>
    <w:rsid w:val="0005349A"/>
  </w:style>
  <w:style w:type="numbering" w:customStyle="1" w:styleId="NoList21">
    <w:name w:val="No List21"/>
    <w:next w:val="NoList"/>
    <w:uiPriority w:val="99"/>
    <w:semiHidden/>
    <w:unhideWhenUsed/>
    <w:rsid w:val="0005349A"/>
  </w:style>
  <w:style w:type="numbering" w:customStyle="1" w:styleId="NoList31">
    <w:name w:val="No List31"/>
    <w:next w:val="NoList"/>
    <w:uiPriority w:val="99"/>
    <w:semiHidden/>
    <w:unhideWhenUsed/>
    <w:rsid w:val="0005349A"/>
  </w:style>
  <w:style w:type="numbering" w:customStyle="1" w:styleId="NoList41">
    <w:name w:val="No List41"/>
    <w:next w:val="NoList"/>
    <w:uiPriority w:val="99"/>
    <w:semiHidden/>
    <w:unhideWhenUsed/>
    <w:rsid w:val="0005349A"/>
  </w:style>
  <w:style w:type="numbering" w:customStyle="1" w:styleId="NoList51">
    <w:name w:val="No List51"/>
    <w:next w:val="NoList"/>
    <w:uiPriority w:val="99"/>
    <w:semiHidden/>
    <w:unhideWhenUsed/>
    <w:rsid w:val="0005349A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534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1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0ED3A28850B4B6C80828E49FD7573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708FA2-2377-4FC7-97F0-46A9F0259C51}"/>
      </w:docPartPr>
      <w:docPartBody>
        <w:p w:rsidR="00B31C38" w:rsidRDefault="003872B7" w:rsidP="003872B7">
          <w:pPr>
            <w:pStyle w:val="90ED3A28850B4B6C80828E49FD7573B4"/>
          </w:pPr>
          <w:r>
            <w:rPr>
              <w:caps/>
              <w:color w:val="4472C4" w:themeColor="accent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Narrow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2B7"/>
    <w:rsid w:val="000102F4"/>
    <w:rsid w:val="000630AA"/>
    <w:rsid w:val="001315BA"/>
    <w:rsid w:val="00217250"/>
    <w:rsid w:val="002F5324"/>
    <w:rsid w:val="00333863"/>
    <w:rsid w:val="003872B7"/>
    <w:rsid w:val="003B5D1C"/>
    <w:rsid w:val="003E1C3B"/>
    <w:rsid w:val="004E392A"/>
    <w:rsid w:val="00506230"/>
    <w:rsid w:val="0058670A"/>
    <w:rsid w:val="00640692"/>
    <w:rsid w:val="00735549"/>
    <w:rsid w:val="0076170F"/>
    <w:rsid w:val="0078178E"/>
    <w:rsid w:val="007C2855"/>
    <w:rsid w:val="0085063A"/>
    <w:rsid w:val="00870017"/>
    <w:rsid w:val="008D529A"/>
    <w:rsid w:val="00962B6E"/>
    <w:rsid w:val="00A06E14"/>
    <w:rsid w:val="00A97C30"/>
    <w:rsid w:val="00B053C4"/>
    <w:rsid w:val="00B31C38"/>
    <w:rsid w:val="00B605CC"/>
    <w:rsid w:val="00BB3E1E"/>
    <w:rsid w:val="00BF275F"/>
    <w:rsid w:val="00DB64C7"/>
    <w:rsid w:val="00DD071D"/>
    <w:rsid w:val="00E25151"/>
    <w:rsid w:val="00E42B7A"/>
    <w:rsid w:val="00EC1F3F"/>
    <w:rsid w:val="00F8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0ED3A28850B4B6C80828E49FD7573B4">
    <w:name w:val="90ED3A28850B4B6C80828E49FD7573B4"/>
    <w:rsid w:val="003872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784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Nargish Sultana</dc:creator>
  <cp:keywords/>
  <dc:description/>
  <cp:lastModifiedBy>Syed Mohammad Easin</cp:lastModifiedBy>
  <cp:revision>4</cp:revision>
  <cp:lastPrinted>2023-10-29T12:31:00Z</cp:lastPrinted>
  <dcterms:created xsi:type="dcterms:W3CDTF">2024-06-03T07:49:00Z</dcterms:created>
  <dcterms:modified xsi:type="dcterms:W3CDTF">2024-06-06T10:38:00Z</dcterms:modified>
</cp:coreProperties>
</file>